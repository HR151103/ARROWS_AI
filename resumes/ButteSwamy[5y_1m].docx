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A56" w:rsidRDefault="00041A56" w:rsidP="7A45D139">
      <w:pPr>
        <w:spacing w:line="276" w:lineRule="auto"/>
        <w:ind w:left="0"/>
        <w:jc w:val="center"/>
        <w:rPr>
          <w:rFonts w:ascii="Calibri" w:hAnsi="Calibri" w:cs="Times New Roman"/>
          <w:b/>
          <w:bCs/>
          <w:sz w:val="22"/>
        </w:rPr>
      </w:pPr>
      <w:r>
        <w:rPr>
          <w:rFonts w:ascii="Calibri" w:hAnsi="Calibri" w:cs="Times New Roman"/>
          <w:b/>
          <w:bCs/>
          <w:noProof/>
          <w:sz w:val="22"/>
          <w:lang w:eastAsia="en-US"/>
        </w:rPr>
        <w:drawing>
          <wp:inline distT="0" distB="0" distL="0" distR="0">
            <wp:extent cx="2133600" cy="1996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N-1.png"/>
                    <pic:cNvPicPr/>
                  </pic:nvPicPr>
                  <pic:blipFill>
                    <a:blip r:embed="rId5">
                      <a:extLst>
                        <a:ext uri="{28A0092B-C50C-407E-A947-70E740481C1C}">
                          <a14:useLocalDpi xmlns:a14="http://schemas.microsoft.com/office/drawing/2010/main" val="0"/>
                        </a:ext>
                      </a:extLst>
                    </a:blip>
                    <a:stretch>
                      <a:fillRect/>
                    </a:stretch>
                  </pic:blipFill>
                  <pic:spPr>
                    <a:xfrm>
                      <a:off x="0" y="0"/>
                      <a:ext cx="2133600" cy="1996440"/>
                    </a:xfrm>
                    <a:prstGeom prst="rect">
                      <a:avLst/>
                    </a:prstGeom>
                  </pic:spPr>
                </pic:pic>
              </a:graphicData>
            </a:graphic>
          </wp:inline>
        </w:drawing>
      </w:r>
      <w:r>
        <w:rPr>
          <w:rFonts w:ascii="Calibri" w:hAnsi="Calibri" w:cs="Times New Roman"/>
          <w:b/>
          <w:bCs/>
          <w:noProof/>
          <w:sz w:val="22"/>
          <w:lang w:eastAsia="en-US"/>
        </w:rPr>
        <w:drawing>
          <wp:inline distT="0" distB="0" distL="0" distR="0">
            <wp:extent cx="1524000" cy="15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3496691cae771ec0ba45791e9aa0fb60d0a57dc6ac5ecd76a00ca5f7ac97b35451.jpg"/>
                    <pic:cNvPicPr/>
                  </pic:nvPicPr>
                  <pic:blipFill>
                    <a:blip r:embed="rId6">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w:rsidR="00041A56" w:rsidRDefault="00041A56" w:rsidP="7A45D139">
      <w:pPr>
        <w:spacing w:line="276" w:lineRule="auto"/>
        <w:ind w:left="0"/>
        <w:jc w:val="center"/>
        <w:rPr>
          <w:rFonts w:ascii="Calibri" w:hAnsi="Calibri" w:cs="Times New Roman"/>
          <w:b/>
          <w:bCs/>
          <w:sz w:val="22"/>
        </w:rPr>
      </w:pPr>
      <w:r>
        <w:rPr>
          <w:rFonts w:ascii="Calibri" w:hAnsi="Calibri" w:cs="Times New Roman"/>
          <w:b/>
          <w:bCs/>
          <w:sz w:val="22"/>
        </w:rPr>
        <w:t xml:space="preserve">LinkedIn ID: </w:t>
      </w:r>
      <w:r w:rsidRPr="00041A56">
        <w:rPr>
          <w:rFonts w:ascii="Calibri" w:hAnsi="Calibri" w:cs="Times New Roman"/>
          <w:b/>
          <w:bCs/>
          <w:sz w:val="22"/>
        </w:rPr>
        <w:t>https://www.linkedin.com/in/butte-swamy-65019a138</w:t>
      </w:r>
    </w:p>
    <w:p w:rsidR="00044380" w:rsidRDefault="00041A56" w:rsidP="7A45D139">
      <w:pPr>
        <w:spacing w:line="276" w:lineRule="auto"/>
        <w:ind w:left="0"/>
        <w:jc w:val="center"/>
        <w:rPr>
          <w:rFonts w:ascii="Calibri" w:hAnsi="Calibri" w:cs="Times New Roman"/>
          <w:b/>
          <w:bCs/>
          <w:sz w:val="22"/>
        </w:rPr>
      </w:pPr>
      <w:r>
        <w:rPr>
          <w:rFonts w:ascii="Calibri" w:hAnsi="Calibri" w:cs="Times New Roman"/>
          <w:b/>
          <w:bCs/>
          <w:sz w:val="22"/>
        </w:rPr>
        <w:t xml:space="preserve">Butte </w:t>
      </w:r>
      <w:proofErr w:type="spellStart"/>
      <w:r>
        <w:rPr>
          <w:rFonts w:ascii="Calibri" w:hAnsi="Calibri" w:cs="Times New Roman"/>
          <w:b/>
          <w:bCs/>
          <w:sz w:val="22"/>
        </w:rPr>
        <w:t>Swamy</w:t>
      </w:r>
      <w:proofErr w:type="spellEnd"/>
    </w:p>
    <w:p w:rsidR="00044380" w:rsidRDefault="00041A56">
      <w:pPr>
        <w:spacing w:line="276" w:lineRule="auto"/>
        <w:ind w:left="0"/>
        <w:jc w:val="center"/>
      </w:pPr>
      <w:r>
        <w:rPr>
          <w:rFonts w:ascii="Calibri" w:hAnsi="Calibri" w:cs="Times New Roman"/>
          <w:b/>
          <w:sz w:val="22"/>
        </w:rPr>
        <w:t>Software Engineer</w:t>
      </w:r>
    </w:p>
    <w:p w:rsidR="00044380" w:rsidRDefault="00041A56" w:rsidP="7A45D139">
      <w:pPr>
        <w:spacing w:line="276" w:lineRule="auto"/>
        <w:ind w:left="0"/>
        <w:jc w:val="center"/>
        <w:rPr>
          <w:rStyle w:val="Hyperlink"/>
          <w:rFonts w:ascii="Calibri" w:eastAsia="Verdana" w:hAnsi="Calibri" w:cs="Times New Roman"/>
          <w:sz w:val="22"/>
        </w:rPr>
      </w:pPr>
      <w:r w:rsidRPr="7A45D139">
        <w:rPr>
          <w:rFonts w:ascii="Calibri" w:hAnsi="Calibri" w:cs="Times New Roman"/>
          <w:sz w:val="22"/>
        </w:rPr>
        <w:t xml:space="preserve">          Email: </w:t>
      </w:r>
      <w:hyperlink r:id="rId7" w:history="1">
        <w:r w:rsidR="00FA020B" w:rsidRPr="00D62801">
          <w:rPr>
            <w:rStyle w:val="Hyperlink"/>
            <w:rFonts w:ascii="Calibri" w:eastAsia="Verdana" w:hAnsi="Calibri" w:cs="Times New Roman"/>
            <w:sz w:val="22"/>
          </w:rPr>
          <w:t>butteswamy@gmail.com</w:t>
        </w:r>
      </w:hyperlink>
      <w:r w:rsidR="00FA020B">
        <w:rPr>
          <w:rFonts w:ascii="Calibri" w:hAnsi="Calibri" w:cs="Times New Roman"/>
          <w:sz w:val="22"/>
        </w:rPr>
        <w:br/>
        <w:t>891929</w:t>
      </w:r>
      <w:r w:rsidR="00FF52E9">
        <w:rPr>
          <w:rFonts w:ascii="Calibri" w:hAnsi="Calibri" w:cs="Times New Roman"/>
          <w:sz w:val="22"/>
        </w:rPr>
        <w:t>5</w:t>
      </w:r>
      <w:r w:rsidR="00FA020B">
        <w:rPr>
          <w:rFonts w:ascii="Calibri" w:hAnsi="Calibri" w:cs="Times New Roman"/>
          <w:sz w:val="22"/>
        </w:rPr>
        <w:t>962</w:t>
      </w:r>
    </w:p>
    <w:p w:rsidR="00044380" w:rsidRDefault="00044380">
      <w:pPr>
        <w:spacing w:line="276" w:lineRule="auto"/>
        <w:ind w:left="0"/>
        <w:jc w:val="both"/>
        <w:rPr>
          <w:rFonts w:ascii="Calibri" w:hAnsi="Calibri" w:cs="Times New Roman"/>
          <w:sz w:val="22"/>
        </w:rPr>
      </w:pPr>
    </w:p>
    <w:p w:rsidR="00044380" w:rsidRDefault="00041A56">
      <w:pPr>
        <w:shd w:val="clear" w:color="auto" w:fill="D9D9D9"/>
        <w:spacing w:after="274" w:line="276" w:lineRule="auto"/>
        <w:ind w:left="0" w:firstLine="0"/>
        <w:jc w:val="both"/>
      </w:pPr>
      <w:r>
        <w:rPr>
          <w:rFonts w:ascii="Calibri" w:eastAsia="Times New Roman" w:hAnsi="Calibri" w:cs="Times New Roman"/>
          <w:b/>
          <w:sz w:val="22"/>
        </w:rPr>
        <w:t xml:space="preserve">Professional Summary:  </w:t>
      </w:r>
    </w:p>
    <w:p w:rsidR="00044380" w:rsidRDefault="00041A56">
      <w:pPr>
        <w:pStyle w:val="ListParagraph"/>
        <w:numPr>
          <w:ilvl w:val="0"/>
          <w:numId w:val="2"/>
        </w:numPr>
        <w:spacing w:line="276" w:lineRule="auto"/>
        <w:jc w:val="both"/>
      </w:pPr>
      <w:r>
        <w:rPr>
          <w:rFonts w:ascii="Calibri" w:hAnsi="Calibri" w:cs="Times New Roman"/>
          <w:sz w:val="22"/>
        </w:rPr>
        <w:t>5</w:t>
      </w:r>
      <w:r w:rsidR="008E2BB0">
        <w:rPr>
          <w:rFonts w:ascii="Calibri" w:hAnsi="Calibri" w:cs="Times New Roman"/>
          <w:sz w:val="22"/>
        </w:rPr>
        <w:t>.1</w:t>
      </w:r>
      <w:r w:rsidR="7A45D139" w:rsidRPr="7A45D139">
        <w:rPr>
          <w:rFonts w:ascii="Calibri" w:hAnsi="Calibri" w:cs="Times New Roman"/>
          <w:sz w:val="22"/>
        </w:rPr>
        <w:t xml:space="preserve"> years of experience as a software developer in development and implementation of web and client server applications using Microsoft Technologies.</w:t>
      </w:r>
    </w:p>
    <w:p w:rsidR="00044380" w:rsidRDefault="00041A56">
      <w:pPr>
        <w:pStyle w:val="ListParagraph"/>
        <w:numPr>
          <w:ilvl w:val="0"/>
          <w:numId w:val="2"/>
        </w:numPr>
        <w:spacing w:line="276" w:lineRule="auto"/>
        <w:jc w:val="both"/>
      </w:pPr>
      <w:r w:rsidRPr="7A45D139">
        <w:rPr>
          <w:rFonts w:ascii="Calibri" w:hAnsi="Calibri" w:cs="Times New Roman"/>
          <w:sz w:val="22"/>
        </w:rPr>
        <w:t>Hands on in application development using in ASP.NET using .VB Net as the c</w:t>
      </w:r>
      <w:r w:rsidR="00887412">
        <w:rPr>
          <w:rFonts w:ascii="Calibri" w:hAnsi="Calibri" w:cs="Times New Roman"/>
          <w:sz w:val="22"/>
        </w:rPr>
        <w:t>ode-behind language and ADO.NET and WPF.</w:t>
      </w:r>
    </w:p>
    <w:p w:rsidR="00044380" w:rsidRDefault="00041A56">
      <w:pPr>
        <w:pStyle w:val="ListParagraph"/>
        <w:numPr>
          <w:ilvl w:val="0"/>
          <w:numId w:val="2"/>
        </w:numPr>
        <w:spacing w:line="276" w:lineRule="auto"/>
        <w:jc w:val="both"/>
      </w:pPr>
      <w:r w:rsidRPr="7A45D139">
        <w:rPr>
          <w:rFonts w:ascii="Calibri" w:hAnsi="Calibri" w:cs="Times New Roman"/>
          <w:sz w:val="22"/>
        </w:rPr>
        <w:t xml:space="preserve">Extensive experience in design and development of application using .NET and Web technologies </w:t>
      </w:r>
      <w:r w:rsidR="008E6FE8" w:rsidRPr="7A45D139">
        <w:rPr>
          <w:rFonts w:ascii="Calibri" w:hAnsi="Calibri" w:cs="Times New Roman"/>
          <w:sz w:val="22"/>
        </w:rPr>
        <w:t>like CSS</w:t>
      </w:r>
      <w:r w:rsidRPr="7A45D139">
        <w:rPr>
          <w:rFonts w:ascii="Calibri" w:hAnsi="Calibri" w:cs="Times New Roman"/>
          <w:sz w:val="22"/>
        </w:rPr>
        <w:t xml:space="preserve">, </w:t>
      </w:r>
      <w:r w:rsidR="00D82AD4" w:rsidRPr="7A45D139">
        <w:rPr>
          <w:rFonts w:ascii="Calibri" w:hAnsi="Calibri" w:cs="Times New Roman"/>
          <w:sz w:val="22"/>
        </w:rPr>
        <w:t>JavaScript</w:t>
      </w:r>
      <w:r w:rsidRPr="7A45D139">
        <w:rPr>
          <w:rFonts w:ascii="Calibri" w:hAnsi="Calibri" w:cs="Times New Roman"/>
          <w:sz w:val="22"/>
        </w:rPr>
        <w:t xml:space="preserve"> and HTML in n-tier architecture.</w:t>
      </w:r>
    </w:p>
    <w:p w:rsidR="00044380" w:rsidRPr="00475882" w:rsidRDefault="00041A56" w:rsidP="7A45D139">
      <w:pPr>
        <w:pStyle w:val="ListParagraph"/>
        <w:numPr>
          <w:ilvl w:val="0"/>
          <w:numId w:val="2"/>
        </w:numPr>
        <w:spacing w:line="276" w:lineRule="auto"/>
        <w:jc w:val="both"/>
        <w:rPr>
          <w:rFonts w:ascii="Calibri" w:hAnsi="Calibri" w:cs="Times New Roman"/>
          <w:sz w:val="22"/>
        </w:rPr>
      </w:pPr>
      <w:r w:rsidRPr="7A45D139">
        <w:rPr>
          <w:rFonts w:ascii="Calibri" w:hAnsi="Calibri" w:cs="Times New Roman"/>
          <w:sz w:val="22"/>
        </w:rPr>
        <w:t xml:space="preserve">Experience </w:t>
      </w:r>
      <w:r w:rsidR="00475882" w:rsidRPr="00475882">
        <w:rPr>
          <w:rFonts w:ascii="Calibri" w:hAnsi="Calibri" w:cs="Times New Roman"/>
          <w:sz w:val="22"/>
        </w:rPr>
        <w:t>in Tables, Views, Stored Procedures, Functions, Triggers and SQL profiler using MS SQL Server.</w:t>
      </w:r>
    </w:p>
    <w:p w:rsidR="00044380" w:rsidRPr="00D82AD4" w:rsidRDefault="00041A56">
      <w:pPr>
        <w:pStyle w:val="ListParagraph"/>
        <w:numPr>
          <w:ilvl w:val="0"/>
          <w:numId w:val="2"/>
        </w:numPr>
        <w:spacing w:line="276" w:lineRule="auto"/>
        <w:jc w:val="both"/>
      </w:pPr>
      <w:r>
        <w:rPr>
          <w:rFonts w:ascii="Calibri" w:hAnsi="Calibri" w:cs="Times New Roman"/>
          <w:sz w:val="22"/>
        </w:rPr>
        <w:t>Ability to learn &amp; develop using new technologies quickly.</w:t>
      </w:r>
    </w:p>
    <w:p w:rsidR="00D82AD4" w:rsidRPr="00BB1307" w:rsidRDefault="00041A56" w:rsidP="00D82AD4">
      <w:pPr>
        <w:pStyle w:val="ListParagraph"/>
        <w:numPr>
          <w:ilvl w:val="0"/>
          <w:numId w:val="2"/>
        </w:numPr>
        <w:pBdr>
          <w:top w:val="nil"/>
          <w:left w:val="nil"/>
          <w:bottom w:val="nil"/>
          <w:right w:val="nil"/>
          <w:between w:val="nil"/>
        </w:pBdr>
        <w:suppressAutoHyphens w:val="0"/>
        <w:spacing w:after="0" w:line="276" w:lineRule="auto"/>
        <w:contextualSpacing/>
        <w:rPr>
          <w:rFonts w:ascii="Century Gothic" w:eastAsia="Trebuchet MS" w:hAnsi="Century Gothic"/>
          <w:color w:val="000000" w:themeColor="text1"/>
          <w:sz w:val="20"/>
          <w:szCs w:val="20"/>
        </w:rPr>
      </w:pPr>
      <w:r w:rsidRPr="00D82AD4">
        <w:rPr>
          <w:rFonts w:ascii="Calibri" w:hAnsi="Calibri" w:cs="Times New Roman"/>
          <w:sz w:val="22"/>
        </w:rPr>
        <w:t>Experience in Coding, Debugging and Unit testing in Visual Studio</w:t>
      </w:r>
      <w:r w:rsidRPr="00BB1307">
        <w:rPr>
          <w:rFonts w:ascii="Century Gothic" w:hAnsi="Century Gothic"/>
          <w:color w:val="000000" w:themeColor="text1"/>
          <w:sz w:val="20"/>
          <w:szCs w:val="20"/>
        </w:rPr>
        <w:t>.</w:t>
      </w:r>
    </w:p>
    <w:p w:rsidR="00D82AD4" w:rsidRPr="00D82AD4" w:rsidRDefault="00041A56" w:rsidP="00D82AD4">
      <w:pPr>
        <w:pStyle w:val="ListParagraph"/>
        <w:numPr>
          <w:ilvl w:val="0"/>
          <w:numId w:val="2"/>
        </w:numPr>
        <w:pBdr>
          <w:top w:val="nil"/>
          <w:left w:val="nil"/>
          <w:bottom w:val="nil"/>
          <w:right w:val="nil"/>
          <w:between w:val="nil"/>
        </w:pBdr>
        <w:suppressAutoHyphens w:val="0"/>
        <w:spacing w:after="0" w:line="276" w:lineRule="auto"/>
        <w:contextualSpacing/>
        <w:rPr>
          <w:rFonts w:ascii="Calibri" w:hAnsi="Calibri" w:cs="Times New Roman"/>
          <w:sz w:val="22"/>
        </w:rPr>
      </w:pPr>
      <w:r w:rsidRPr="00D82AD4">
        <w:rPr>
          <w:rFonts w:ascii="Calibri" w:hAnsi="Calibri" w:cs="Times New Roman"/>
          <w:sz w:val="22"/>
        </w:rPr>
        <w:t>Experience in different phases of project like Requirement Gathering, Application Design, Database Design, Software development Process, Performance tuning, Integration, System Implementation.</w:t>
      </w:r>
    </w:p>
    <w:p w:rsidR="00D82AD4" w:rsidRPr="00D82AD4" w:rsidRDefault="00041A56" w:rsidP="00D82AD4">
      <w:pPr>
        <w:pStyle w:val="ListParagraph"/>
        <w:numPr>
          <w:ilvl w:val="0"/>
          <w:numId w:val="2"/>
        </w:numPr>
        <w:pBdr>
          <w:top w:val="nil"/>
          <w:left w:val="nil"/>
          <w:bottom w:val="nil"/>
          <w:right w:val="nil"/>
          <w:between w:val="nil"/>
        </w:pBdr>
        <w:suppressAutoHyphens w:val="0"/>
        <w:spacing w:after="0" w:line="276" w:lineRule="auto"/>
        <w:contextualSpacing/>
        <w:rPr>
          <w:rFonts w:ascii="Calibri" w:hAnsi="Calibri" w:cs="Times New Roman"/>
          <w:sz w:val="22"/>
        </w:rPr>
      </w:pPr>
      <w:r w:rsidRPr="00D82AD4">
        <w:rPr>
          <w:rFonts w:ascii="Calibri" w:hAnsi="Calibri" w:cs="Times New Roman"/>
          <w:sz w:val="22"/>
        </w:rPr>
        <w:t>Experience in Handling Critical Client Issues and Provide Support.</w:t>
      </w:r>
    </w:p>
    <w:p w:rsidR="00D82AD4" w:rsidRPr="00D82AD4" w:rsidRDefault="00041A56" w:rsidP="00D82AD4">
      <w:pPr>
        <w:pStyle w:val="ListParagraph"/>
        <w:numPr>
          <w:ilvl w:val="0"/>
          <w:numId w:val="2"/>
        </w:numPr>
        <w:pBdr>
          <w:top w:val="nil"/>
          <w:left w:val="nil"/>
          <w:bottom w:val="nil"/>
          <w:right w:val="nil"/>
          <w:between w:val="nil"/>
        </w:pBdr>
        <w:suppressAutoHyphens w:val="0"/>
        <w:spacing w:after="0" w:line="276" w:lineRule="auto"/>
        <w:contextualSpacing/>
        <w:rPr>
          <w:rFonts w:ascii="Calibri" w:hAnsi="Calibri" w:cs="Times New Roman"/>
          <w:sz w:val="22"/>
        </w:rPr>
      </w:pPr>
      <w:r w:rsidRPr="00D82AD4">
        <w:rPr>
          <w:rFonts w:ascii="Calibri" w:hAnsi="Calibri" w:cs="Times New Roman"/>
          <w:sz w:val="22"/>
        </w:rPr>
        <w:t xml:space="preserve">Experience in working with Team Foundation </w:t>
      </w:r>
      <w:r w:rsidR="00512978" w:rsidRPr="00D82AD4">
        <w:rPr>
          <w:rFonts w:ascii="Calibri" w:hAnsi="Calibri" w:cs="Times New Roman"/>
          <w:sz w:val="22"/>
        </w:rPr>
        <w:t>Server</w:t>
      </w:r>
      <w:r w:rsidR="00512978">
        <w:rPr>
          <w:rFonts w:ascii="Calibri" w:hAnsi="Calibri" w:cs="Times New Roman"/>
          <w:sz w:val="22"/>
        </w:rPr>
        <w:t xml:space="preserve"> (</w:t>
      </w:r>
      <w:r w:rsidR="00B17EC9">
        <w:rPr>
          <w:rFonts w:ascii="Calibri" w:hAnsi="Calibri" w:cs="Times New Roman"/>
          <w:sz w:val="22"/>
        </w:rPr>
        <w:t>TFS),</w:t>
      </w:r>
      <w:r w:rsidR="00B17EC9" w:rsidRPr="00B17EC9">
        <w:rPr>
          <w:rFonts w:ascii="Calibri" w:hAnsi="Calibri" w:cs="Times New Roman"/>
          <w:sz w:val="22"/>
        </w:rPr>
        <w:t xml:space="preserve"> </w:t>
      </w:r>
      <w:r w:rsidR="00B17EC9" w:rsidRPr="00766C6B">
        <w:rPr>
          <w:rFonts w:ascii="Calibri" w:hAnsi="Calibri" w:cs="Times New Roman"/>
          <w:sz w:val="22"/>
        </w:rPr>
        <w:t>Jira</w:t>
      </w:r>
      <w:r w:rsidR="00B17EC9">
        <w:rPr>
          <w:rFonts w:ascii="Calibri" w:hAnsi="Calibri" w:cs="Times New Roman"/>
          <w:sz w:val="22"/>
        </w:rPr>
        <w:t>,</w:t>
      </w:r>
      <w:r w:rsidRPr="00D82AD4">
        <w:rPr>
          <w:rFonts w:ascii="Calibri" w:hAnsi="Calibri" w:cs="Times New Roman"/>
          <w:sz w:val="22"/>
        </w:rPr>
        <w:t xml:space="preserve"> </w:t>
      </w:r>
      <w:proofErr w:type="spellStart"/>
      <w:r w:rsidR="00B17EC9">
        <w:rPr>
          <w:rFonts w:ascii="Calibri" w:hAnsi="Calibri" w:cs="Times New Roman"/>
          <w:sz w:val="22"/>
        </w:rPr>
        <w:t>Helptxtnow</w:t>
      </w:r>
      <w:proofErr w:type="spellEnd"/>
      <w:r w:rsidR="00512978">
        <w:rPr>
          <w:rFonts w:ascii="Calibri" w:hAnsi="Calibri" w:cs="Times New Roman"/>
          <w:sz w:val="22"/>
        </w:rPr>
        <w:t>,</w:t>
      </w:r>
      <w:r w:rsidR="00652F7C">
        <w:rPr>
          <w:rFonts w:ascii="Calibri" w:hAnsi="Calibri" w:cs="Times New Roman"/>
          <w:sz w:val="22"/>
        </w:rPr>
        <w:t xml:space="preserve"> GIT</w:t>
      </w:r>
      <w:r w:rsidR="00512978" w:rsidRPr="00D82AD4">
        <w:rPr>
          <w:rFonts w:ascii="Calibri" w:hAnsi="Calibri" w:cs="Times New Roman"/>
          <w:sz w:val="22"/>
        </w:rPr>
        <w:t xml:space="preserve"> </w:t>
      </w:r>
      <w:r w:rsidR="0026112B" w:rsidRPr="00D82AD4">
        <w:rPr>
          <w:rFonts w:ascii="Calibri" w:hAnsi="Calibri" w:cs="Times New Roman"/>
          <w:sz w:val="22"/>
        </w:rPr>
        <w:t>and Ticketing</w:t>
      </w:r>
      <w:r w:rsidRPr="00D82AD4">
        <w:rPr>
          <w:rFonts w:ascii="Calibri" w:hAnsi="Calibri" w:cs="Times New Roman"/>
          <w:sz w:val="22"/>
        </w:rPr>
        <w:t xml:space="preserve"> Tool</w:t>
      </w:r>
      <w:r w:rsidR="00B17EC9">
        <w:rPr>
          <w:rFonts w:ascii="Calibri" w:hAnsi="Calibri" w:cs="Times New Roman"/>
          <w:sz w:val="22"/>
        </w:rPr>
        <w:t xml:space="preserve"> </w:t>
      </w:r>
      <w:r w:rsidR="00512978">
        <w:rPr>
          <w:rFonts w:ascii="Calibri" w:hAnsi="Calibri" w:cs="Times New Roman"/>
          <w:sz w:val="22"/>
        </w:rPr>
        <w:t>and Agile</w:t>
      </w:r>
      <w:r w:rsidR="00B17EC9" w:rsidRPr="00766C6B">
        <w:rPr>
          <w:rFonts w:ascii="Calibri" w:hAnsi="Calibri" w:cs="Times New Roman"/>
          <w:sz w:val="22"/>
        </w:rPr>
        <w:t xml:space="preserve"> framework</w:t>
      </w:r>
      <w:r w:rsidRPr="00D82AD4">
        <w:rPr>
          <w:rFonts w:ascii="Calibri" w:hAnsi="Calibri" w:cs="Times New Roman"/>
          <w:sz w:val="22"/>
        </w:rPr>
        <w:t>.</w:t>
      </w:r>
    </w:p>
    <w:p w:rsidR="00D82AD4" w:rsidRDefault="00041A56" w:rsidP="00D82AD4">
      <w:pPr>
        <w:pStyle w:val="ListParagraph"/>
        <w:numPr>
          <w:ilvl w:val="0"/>
          <w:numId w:val="2"/>
        </w:numPr>
        <w:pBdr>
          <w:top w:val="nil"/>
          <w:left w:val="nil"/>
          <w:bottom w:val="nil"/>
          <w:right w:val="nil"/>
          <w:between w:val="nil"/>
        </w:pBdr>
        <w:suppressAutoHyphens w:val="0"/>
        <w:spacing w:after="0" w:line="240" w:lineRule="auto"/>
        <w:contextualSpacing/>
        <w:jc w:val="both"/>
        <w:rPr>
          <w:rFonts w:ascii="Calibri" w:hAnsi="Calibri" w:cs="Times New Roman"/>
          <w:sz w:val="22"/>
        </w:rPr>
      </w:pPr>
      <w:r w:rsidRPr="00D82AD4">
        <w:rPr>
          <w:rFonts w:ascii="Calibri" w:hAnsi="Calibri" w:cs="Times New Roman"/>
          <w:sz w:val="22"/>
        </w:rPr>
        <w:t>Experience in working with IIS server and resolving environment and server Issues</w:t>
      </w:r>
      <w:r w:rsidR="00AF25CA">
        <w:rPr>
          <w:rFonts w:ascii="Calibri" w:hAnsi="Calibri" w:cs="Times New Roman"/>
          <w:sz w:val="22"/>
        </w:rPr>
        <w:t>.</w:t>
      </w:r>
    </w:p>
    <w:p w:rsidR="00AF25CA" w:rsidRDefault="00041A56" w:rsidP="00D82AD4">
      <w:pPr>
        <w:pStyle w:val="ListParagraph"/>
        <w:numPr>
          <w:ilvl w:val="0"/>
          <w:numId w:val="2"/>
        </w:numPr>
        <w:pBdr>
          <w:top w:val="nil"/>
          <w:left w:val="nil"/>
          <w:bottom w:val="nil"/>
          <w:right w:val="nil"/>
          <w:between w:val="nil"/>
        </w:pBdr>
        <w:suppressAutoHyphens w:val="0"/>
        <w:spacing w:after="0" w:line="240" w:lineRule="auto"/>
        <w:contextualSpacing/>
        <w:jc w:val="both"/>
        <w:rPr>
          <w:rFonts w:ascii="Calibri" w:hAnsi="Calibri" w:cs="Times New Roman"/>
          <w:sz w:val="22"/>
        </w:rPr>
      </w:pPr>
      <w:r w:rsidRPr="00D82AD4">
        <w:rPr>
          <w:rFonts w:ascii="Calibri" w:hAnsi="Calibri" w:cs="Times New Roman"/>
          <w:sz w:val="22"/>
        </w:rPr>
        <w:t xml:space="preserve">Experience </w:t>
      </w:r>
      <w:r w:rsidRPr="00AF25CA">
        <w:rPr>
          <w:rFonts w:ascii="Calibri" w:hAnsi="Calibri" w:cs="Times New Roman"/>
          <w:sz w:val="22"/>
        </w:rPr>
        <w:t>on Agile methodology</w:t>
      </w:r>
      <w:r>
        <w:rPr>
          <w:rFonts w:ascii="Calibri" w:hAnsi="Calibri" w:cs="Times New Roman"/>
          <w:sz w:val="22"/>
        </w:rPr>
        <w:t>.</w:t>
      </w:r>
    </w:p>
    <w:p w:rsidR="00044380" w:rsidRPr="00652F7C" w:rsidRDefault="00044380" w:rsidP="00652F7C">
      <w:pPr>
        <w:spacing w:line="276" w:lineRule="auto"/>
        <w:ind w:left="360" w:firstLine="0"/>
        <w:jc w:val="both"/>
        <w:rPr>
          <w:rFonts w:ascii="Calibri" w:hAnsi="Calibri" w:cs="Times New Roman"/>
          <w:sz w:val="22"/>
        </w:rPr>
      </w:pPr>
    </w:p>
    <w:p w:rsidR="00044380" w:rsidRDefault="00041A56">
      <w:pPr>
        <w:shd w:val="clear" w:color="auto" w:fill="D9D9D9"/>
        <w:spacing w:after="274" w:line="276" w:lineRule="auto"/>
        <w:ind w:left="0" w:firstLine="0"/>
        <w:jc w:val="both"/>
      </w:pPr>
      <w:r>
        <w:rPr>
          <w:rFonts w:ascii="Calibri" w:eastAsia="Times New Roman" w:hAnsi="Calibri" w:cs="Times New Roman"/>
          <w:b/>
          <w:sz w:val="22"/>
        </w:rPr>
        <w:t>Technical Skills:</w:t>
      </w:r>
    </w:p>
    <w:p w:rsidR="00044380" w:rsidRDefault="00041A56">
      <w:pPr>
        <w:spacing w:line="276" w:lineRule="auto"/>
        <w:ind w:left="0"/>
        <w:jc w:val="both"/>
      </w:pPr>
      <w:r w:rsidRPr="00487DD8">
        <w:rPr>
          <w:rStyle w:val="Strong"/>
          <w:rFonts w:ascii="Calibri" w:eastAsia="Verdana" w:hAnsi="Calibri" w:cs="Times New Roman"/>
          <w:sz w:val="22"/>
        </w:rPr>
        <w:t>Programming Languages</w:t>
      </w:r>
      <w:r w:rsidR="00B01533">
        <w:tab/>
      </w:r>
      <w:r w:rsidR="7A45D139" w:rsidRPr="7A45D139">
        <w:rPr>
          <w:rStyle w:val="Strong"/>
          <w:rFonts w:ascii="Calibri" w:eastAsia="Verdana" w:hAnsi="Calibri" w:cs="Times New Roman"/>
          <w:sz w:val="22"/>
        </w:rPr>
        <w:t xml:space="preserve">: </w:t>
      </w:r>
      <w:r w:rsidR="00B01533">
        <w:tab/>
      </w:r>
      <w:r w:rsidR="00D86946" w:rsidRPr="004D5974">
        <w:rPr>
          <w:rStyle w:val="Strong"/>
          <w:rFonts w:ascii="Calibri" w:eastAsia="Verdana" w:hAnsi="Calibri" w:cs="Times New Roman"/>
          <w:sz w:val="22"/>
          <w:highlight w:val="yellow"/>
        </w:rPr>
        <w:t>C#.Net, VB.Net.</w:t>
      </w:r>
    </w:p>
    <w:p w:rsidR="00044380" w:rsidRDefault="00041A56">
      <w:pPr>
        <w:spacing w:line="276" w:lineRule="auto"/>
        <w:ind w:left="0"/>
        <w:jc w:val="both"/>
      </w:pPr>
      <w:r>
        <w:rPr>
          <w:rStyle w:val="Strong"/>
          <w:rFonts w:ascii="Calibri" w:eastAsia="Verdana" w:hAnsi="Calibri" w:cs="Times New Roman"/>
          <w:sz w:val="22"/>
        </w:rPr>
        <w:t>Data Access Technologies</w:t>
      </w:r>
      <w:r>
        <w:rPr>
          <w:rStyle w:val="Strong"/>
          <w:rFonts w:ascii="Calibri" w:eastAsia="Verdana" w:hAnsi="Calibri" w:cs="Times New Roman"/>
          <w:sz w:val="22"/>
        </w:rPr>
        <w:tab/>
        <w:t>:</w:t>
      </w:r>
      <w:r>
        <w:rPr>
          <w:rStyle w:val="Strong"/>
          <w:rFonts w:ascii="Calibri" w:eastAsia="Verdana" w:hAnsi="Calibri" w:cs="Times New Roman"/>
          <w:sz w:val="22"/>
        </w:rPr>
        <w:tab/>
      </w:r>
      <w:r w:rsidR="00E6753B">
        <w:rPr>
          <w:rStyle w:val="Strong"/>
          <w:rFonts w:ascii="Calibri" w:eastAsia="Verdana" w:hAnsi="Calibri" w:cs="Times New Roman"/>
          <w:sz w:val="22"/>
        </w:rPr>
        <w:t xml:space="preserve">ENTITY FRAMEWORKS, </w:t>
      </w:r>
      <w:r>
        <w:rPr>
          <w:rStyle w:val="Strong"/>
          <w:rFonts w:ascii="Calibri" w:eastAsia="Verdana" w:hAnsi="Calibri" w:cs="Times New Roman"/>
          <w:sz w:val="22"/>
        </w:rPr>
        <w:t>ADO.NET</w:t>
      </w:r>
    </w:p>
    <w:p w:rsidR="00044380" w:rsidRDefault="00041A56">
      <w:pPr>
        <w:spacing w:line="276" w:lineRule="auto"/>
        <w:ind w:left="0"/>
        <w:jc w:val="both"/>
      </w:pPr>
      <w:r w:rsidRPr="7A45D139">
        <w:rPr>
          <w:rStyle w:val="Strong"/>
          <w:rFonts w:ascii="Calibri" w:eastAsia="Verdana" w:hAnsi="Calibri" w:cs="Times New Roman"/>
          <w:sz w:val="22"/>
        </w:rPr>
        <w:lastRenderedPageBreak/>
        <w:t>Databases</w:t>
      </w:r>
      <w:r w:rsidR="00B01533">
        <w:tab/>
      </w:r>
      <w:r w:rsidR="00B01533">
        <w:tab/>
      </w:r>
      <w:r w:rsidR="00B01533">
        <w:tab/>
      </w:r>
      <w:r w:rsidRPr="7A45D139">
        <w:rPr>
          <w:rStyle w:val="Strong"/>
          <w:rFonts w:ascii="Calibri" w:eastAsia="Verdana" w:hAnsi="Calibri" w:cs="Times New Roman"/>
          <w:sz w:val="22"/>
        </w:rPr>
        <w:t xml:space="preserve">: </w:t>
      </w:r>
      <w:r w:rsidR="00D86946">
        <w:t xml:space="preserve">           </w:t>
      </w:r>
      <w:r w:rsidRPr="7A45D139">
        <w:rPr>
          <w:rStyle w:val="Strong"/>
          <w:rFonts w:ascii="Calibri" w:eastAsia="Verdana" w:hAnsi="Calibri" w:cs="Times New Roman"/>
          <w:sz w:val="22"/>
        </w:rPr>
        <w:t>SQL Server 201</w:t>
      </w:r>
      <w:r w:rsidR="00E6753B">
        <w:rPr>
          <w:rStyle w:val="Strong"/>
          <w:rFonts w:ascii="Calibri" w:eastAsia="Verdana" w:hAnsi="Calibri" w:cs="Times New Roman"/>
          <w:sz w:val="22"/>
        </w:rPr>
        <w:t>7</w:t>
      </w:r>
      <w:r w:rsidRPr="7A45D139">
        <w:rPr>
          <w:rStyle w:val="Strong"/>
          <w:rFonts w:ascii="Calibri" w:eastAsia="Verdana" w:hAnsi="Calibri" w:cs="Times New Roman"/>
          <w:sz w:val="22"/>
        </w:rPr>
        <w:t>/201</w:t>
      </w:r>
      <w:r w:rsidR="00E6753B">
        <w:rPr>
          <w:rStyle w:val="Strong"/>
          <w:rFonts w:ascii="Calibri" w:eastAsia="Verdana" w:hAnsi="Calibri" w:cs="Times New Roman"/>
          <w:sz w:val="22"/>
        </w:rPr>
        <w:t>8</w:t>
      </w:r>
    </w:p>
    <w:p w:rsidR="00044380" w:rsidRPr="00487DD8" w:rsidRDefault="00041A56">
      <w:pPr>
        <w:spacing w:line="276" w:lineRule="auto"/>
        <w:ind w:left="0"/>
        <w:jc w:val="both"/>
        <w:rPr>
          <w:rStyle w:val="Strong"/>
          <w:rFonts w:ascii="Calibri" w:eastAsia="Verdana" w:hAnsi="Calibri" w:cs="Times New Roman"/>
          <w:sz w:val="22"/>
        </w:rPr>
      </w:pPr>
      <w:r w:rsidRPr="7A45D139">
        <w:rPr>
          <w:rStyle w:val="Strong"/>
          <w:rFonts w:ascii="Calibri" w:eastAsia="Verdana" w:hAnsi="Calibri" w:cs="Times New Roman"/>
          <w:sz w:val="22"/>
        </w:rPr>
        <w:t>Web Technologies</w:t>
      </w:r>
      <w:r w:rsidR="00B01533">
        <w:tab/>
      </w:r>
      <w:r w:rsidR="00B01533">
        <w:tab/>
      </w:r>
      <w:r w:rsidRPr="7A45D139">
        <w:rPr>
          <w:rStyle w:val="Strong"/>
          <w:rFonts w:ascii="Calibri" w:eastAsia="Verdana" w:hAnsi="Calibri" w:cs="Times New Roman"/>
          <w:sz w:val="22"/>
        </w:rPr>
        <w:t>: </w:t>
      </w:r>
      <w:r w:rsidR="00B01533">
        <w:tab/>
      </w:r>
      <w:r w:rsidR="00487DD8" w:rsidRPr="00487DD8">
        <w:rPr>
          <w:rStyle w:val="Strong"/>
          <w:rFonts w:ascii="Calibri" w:eastAsia="Verdana" w:hAnsi="Calibri" w:cs="Times New Roman"/>
          <w:sz w:val="22"/>
        </w:rPr>
        <w:t>HTML,</w:t>
      </w:r>
      <w:r w:rsidR="00487DD8">
        <w:rPr>
          <w:rStyle w:val="Strong"/>
          <w:rFonts w:ascii="Calibri" w:eastAsia="Verdana" w:hAnsi="Calibri" w:cs="Times New Roman"/>
          <w:sz w:val="22"/>
        </w:rPr>
        <w:t xml:space="preserve"> </w:t>
      </w:r>
      <w:r w:rsidR="00487DD8" w:rsidRPr="00487DD8">
        <w:rPr>
          <w:rStyle w:val="Strong"/>
          <w:rFonts w:ascii="Calibri" w:eastAsia="Verdana" w:hAnsi="Calibri" w:cs="Times New Roman"/>
          <w:sz w:val="22"/>
        </w:rPr>
        <w:t>CSS,</w:t>
      </w:r>
      <w:r w:rsidR="00487DD8">
        <w:rPr>
          <w:rStyle w:val="Strong"/>
          <w:rFonts w:ascii="Calibri" w:eastAsia="Verdana" w:hAnsi="Calibri" w:cs="Times New Roman"/>
          <w:sz w:val="22"/>
        </w:rPr>
        <w:t xml:space="preserve"> </w:t>
      </w:r>
      <w:r w:rsidR="00487DD8" w:rsidRPr="00487DD8">
        <w:rPr>
          <w:rStyle w:val="Strong"/>
          <w:rFonts w:ascii="Calibri" w:eastAsia="Verdana" w:hAnsi="Calibri" w:cs="Times New Roman"/>
          <w:sz w:val="22"/>
        </w:rPr>
        <w:t xml:space="preserve">JavaScript, </w:t>
      </w:r>
      <w:r w:rsidR="00487DD8" w:rsidRPr="7A45D139">
        <w:rPr>
          <w:rStyle w:val="Strong"/>
          <w:rFonts w:ascii="Calibri" w:eastAsia="Verdana" w:hAnsi="Calibri" w:cs="Times New Roman"/>
          <w:sz w:val="22"/>
        </w:rPr>
        <w:t>ASP.NET</w:t>
      </w:r>
      <w:r w:rsidR="00487DD8">
        <w:rPr>
          <w:rStyle w:val="Strong"/>
          <w:rFonts w:ascii="Calibri" w:eastAsia="Verdana" w:hAnsi="Calibri" w:cs="Times New Roman"/>
          <w:sz w:val="22"/>
        </w:rPr>
        <w:t xml:space="preserve">, ADO.NET, </w:t>
      </w:r>
      <w:proofErr w:type="gramStart"/>
      <w:r w:rsidR="00D86946">
        <w:rPr>
          <w:rStyle w:val="Strong"/>
          <w:rFonts w:ascii="Calibri" w:eastAsia="Verdana" w:hAnsi="Calibri" w:cs="Times New Roman"/>
          <w:sz w:val="22"/>
        </w:rPr>
        <w:t>WPF</w:t>
      </w:r>
      <w:r w:rsidR="00487DD8" w:rsidRPr="00487DD8">
        <w:rPr>
          <w:rStyle w:val="Strong"/>
          <w:rFonts w:ascii="Calibri" w:eastAsia="Verdana" w:hAnsi="Calibri" w:cs="Times New Roman"/>
          <w:sz w:val="22"/>
        </w:rPr>
        <w:t xml:space="preserve"> </w:t>
      </w:r>
      <w:r w:rsidR="004D5974">
        <w:rPr>
          <w:rStyle w:val="Strong"/>
          <w:rFonts w:ascii="Calibri" w:eastAsia="Verdana" w:hAnsi="Calibri" w:cs="Times New Roman"/>
          <w:sz w:val="22"/>
        </w:rPr>
        <w:t>,</w:t>
      </w:r>
      <w:proofErr w:type="gramEnd"/>
      <w:r w:rsidR="004D5974">
        <w:rPr>
          <w:rStyle w:val="Strong"/>
          <w:rFonts w:ascii="Calibri" w:eastAsia="Verdana" w:hAnsi="Calibri" w:cs="Times New Roman"/>
          <w:sz w:val="22"/>
        </w:rPr>
        <w:t>react.js</w:t>
      </w:r>
      <w:r w:rsidR="00487DD8" w:rsidRPr="00487DD8">
        <w:rPr>
          <w:rStyle w:val="Strong"/>
          <w:rFonts w:ascii="Calibri" w:eastAsia="Verdana" w:hAnsi="Calibri" w:cs="Times New Roman"/>
          <w:sz w:val="22"/>
        </w:rPr>
        <w:t xml:space="preserve">   </w:t>
      </w:r>
    </w:p>
    <w:p w:rsidR="00044380" w:rsidRPr="00D86946" w:rsidRDefault="00041A56">
      <w:pPr>
        <w:spacing w:line="276" w:lineRule="auto"/>
        <w:ind w:left="0"/>
        <w:jc w:val="both"/>
        <w:rPr>
          <w:rStyle w:val="Strong"/>
          <w:rFonts w:ascii="Calibri" w:eastAsia="Verdana" w:hAnsi="Calibri" w:cs="Times New Roman"/>
          <w:sz w:val="22"/>
        </w:rPr>
      </w:pPr>
      <w:r w:rsidRPr="00D86946">
        <w:rPr>
          <w:rStyle w:val="Strong"/>
          <w:rFonts w:ascii="Calibri" w:eastAsia="Verdana" w:hAnsi="Calibri" w:cs="Times New Roman"/>
          <w:sz w:val="22"/>
        </w:rPr>
        <w:t>IDEs</w:t>
      </w:r>
      <w:r w:rsidR="00B01533" w:rsidRPr="00D86946">
        <w:rPr>
          <w:rStyle w:val="Strong"/>
          <w:rFonts w:ascii="Calibri" w:eastAsia="Verdana" w:hAnsi="Calibri" w:cs="Times New Roman"/>
          <w:sz w:val="22"/>
        </w:rPr>
        <w:tab/>
      </w:r>
      <w:r w:rsidR="00B01533" w:rsidRPr="00D86946">
        <w:rPr>
          <w:rStyle w:val="Strong"/>
          <w:rFonts w:ascii="Calibri" w:eastAsia="Verdana" w:hAnsi="Calibri" w:cs="Times New Roman"/>
          <w:sz w:val="22"/>
        </w:rPr>
        <w:tab/>
      </w:r>
      <w:r>
        <w:rPr>
          <w:rStyle w:val="Strong"/>
          <w:rFonts w:ascii="Calibri" w:eastAsia="Verdana" w:hAnsi="Calibri" w:cs="Times New Roman"/>
          <w:sz w:val="22"/>
        </w:rPr>
        <w:t xml:space="preserve">                         </w:t>
      </w:r>
      <w:proofErr w:type="gramStart"/>
      <w:r>
        <w:rPr>
          <w:rStyle w:val="Strong"/>
          <w:rFonts w:ascii="Calibri" w:eastAsia="Verdana" w:hAnsi="Calibri" w:cs="Times New Roman"/>
          <w:sz w:val="22"/>
        </w:rPr>
        <w:t xml:space="preserve">  </w:t>
      </w:r>
      <w:r w:rsidR="7A45D139" w:rsidRPr="7A45D139">
        <w:rPr>
          <w:rStyle w:val="Strong"/>
          <w:rFonts w:ascii="Calibri" w:eastAsia="Verdana" w:hAnsi="Calibri" w:cs="Times New Roman"/>
          <w:sz w:val="22"/>
        </w:rPr>
        <w:t>:</w:t>
      </w:r>
      <w:proofErr w:type="gramEnd"/>
      <w:r w:rsidR="7A45D139" w:rsidRPr="7A45D139">
        <w:rPr>
          <w:rStyle w:val="Strong"/>
          <w:rFonts w:ascii="Calibri" w:eastAsia="Verdana" w:hAnsi="Calibri" w:cs="Times New Roman"/>
          <w:sz w:val="22"/>
        </w:rPr>
        <w:t> </w:t>
      </w:r>
      <w:r w:rsidR="00B01533" w:rsidRPr="00D86946">
        <w:rPr>
          <w:rStyle w:val="Strong"/>
          <w:rFonts w:ascii="Calibri" w:eastAsia="Verdana" w:hAnsi="Calibri" w:cs="Times New Roman"/>
          <w:sz w:val="22"/>
        </w:rPr>
        <w:tab/>
      </w:r>
      <w:r w:rsidR="7A45D139" w:rsidRPr="00D86946">
        <w:rPr>
          <w:rStyle w:val="Strong"/>
          <w:rFonts w:ascii="Calibri" w:eastAsia="Verdana" w:hAnsi="Calibri" w:cs="Times New Roman"/>
          <w:sz w:val="22"/>
        </w:rPr>
        <w:t>Visual Studio20</w:t>
      </w:r>
      <w:r w:rsidR="001D7407" w:rsidRPr="00D86946">
        <w:rPr>
          <w:rStyle w:val="Strong"/>
          <w:rFonts w:ascii="Calibri" w:eastAsia="Verdana" w:hAnsi="Calibri" w:cs="Times New Roman"/>
          <w:sz w:val="22"/>
        </w:rPr>
        <w:t>10</w:t>
      </w:r>
      <w:r w:rsidR="7A45D139" w:rsidRPr="00D86946">
        <w:rPr>
          <w:rStyle w:val="Strong"/>
          <w:rFonts w:ascii="Calibri" w:eastAsia="Verdana" w:hAnsi="Calibri" w:cs="Times New Roman"/>
          <w:sz w:val="22"/>
        </w:rPr>
        <w:t>/201</w:t>
      </w:r>
      <w:r w:rsidR="001D7407" w:rsidRPr="00D86946">
        <w:rPr>
          <w:rStyle w:val="Strong"/>
          <w:rFonts w:ascii="Calibri" w:eastAsia="Verdana" w:hAnsi="Calibri" w:cs="Times New Roman"/>
          <w:sz w:val="22"/>
        </w:rPr>
        <w:t>7</w:t>
      </w:r>
      <w:r w:rsidR="7A45D139" w:rsidRPr="00D86946">
        <w:rPr>
          <w:rStyle w:val="Strong"/>
          <w:rFonts w:ascii="Calibri" w:eastAsia="Verdana" w:hAnsi="Calibri" w:cs="Times New Roman"/>
          <w:sz w:val="22"/>
        </w:rPr>
        <w:t>/201</w:t>
      </w:r>
      <w:r w:rsidR="001D7407" w:rsidRPr="00D86946">
        <w:rPr>
          <w:rStyle w:val="Strong"/>
          <w:rFonts w:ascii="Calibri" w:eastAsia="Verdana" w:hAnsi="Calibri" w:cs="Times New Roman"/>
          <w:sz w:val="22"/>
        </w:rPr>
        <w:t>9</w:t>
      </w:r>
      <w:r w:rsidR="00F320B8" w:rsidRPr="00D86946">
        <w:rPr>
          <w:rStyle w:val="Strong"/>
          <w:rFonts w:ascii="Calibri" w:eastAsia="Verdana" w:hAnsi="Calibri" w:cs="Times New Roman"/>
          <w:sz w:val="22"/>
        </w:rPr>
        <w:t>/2022</w:t>
      </w:r>
    </w:p>
    <w:p w:rsidR="00044380" w:rsidRDefault="00041A56">
      <w:pPr>
        <w:spacing w:line="276" w:lineRule="auto"/>
        <w:ind w:left="0"/>
        <w:jc w:val="both"/>
        <w:rPr>
          <w:rStyle w:val="Strong"/>
          <w:rFonts w:ascii="Calibri" w:eastAsia="Verdana" w:hAnsi="Calibri" w:cs="Times New Roman"/>
          <w:sz w:val="22"/>
        </w:rPr>
      </w:pPr>
      <w:r>
        <w:rPr>
          <w:rStyle w:val="Strong"/>
          <w:rFonts w:ascii="Calibri" w:eastAsia="Verdana" w:hAnsi="Calibri" w:cs="Times New Roman"/>
          <w:sz w:val="22"/>
        </w:rPr>
        <w:t>Web Server</w:t>
      </w:r>
      <w:r>
        <w:rPr>
          <w:rStyle w:val="Strong"/>
          <w:rFonts w:ascii="Calibri" w:eastAsia="Verdana" w:hAnsi="Calibri" w:cs="Times New Roman"/>
          <w:sz w:val="22"/>
        </w:rPr>
        <w:tab/>
      </w:r>
      <w:r>
        <w:rPr>
          <w:rStyle w:val="Strong"/>
          <w:rFonts w:ascii="Calibri" w:eastAsia="Verdana" w:hAnsi="Calibri" w:cs="Times New Roman"/>
          <w:sz w:val="22"/>
        </w:rPr>
        <w:tab/>
      </w:r>
      <w:r>
        <w:rPr>
          <w:rStyle w:val="Strong"/>
          <w:rFonts w:ascii="Calibri" w:eastAsia="Verdana" w:hAnsi="Calibri" w:cs="Times New Roman"/>
          <w:sz w:val="22"/>
        </w:rPr>
        <w:tab/>
        <w:t xml:space="preserve">: </w:t>
      </w:r>
      <w:r>
        <w:rPr>
          <w:rStyle w:val="Strong"/>
          <w:rFonts w:ascii="Calibri" w:eastAsia="Verdana" w:hAnsi="Calibri" w:cs="Times New Roman"/>
          <w:sz w:val="22"/>
        </w:rPr>
        <w:tab/>
        <w:t>Internet Information Server</w:t>
      </w:r>
    </w:p>
    <w:p w:rsidR="006D734B" w:rsidRPr="006D734B" w:rsidRDefault="00041A56" w:rsidP="006D734B">
      <w:pPr>
        <w:spacing w:line="276" w:lineRule="auto"/>
        <w:ind w:left="0"/>
        <w:jc w:val="both"/>
        <w:rPr>
          <w:rStyle w:val="Strong"/>
          <w:rFonts w:ascii="Calibri" w:eastAsia="Verdana" w:hAnsi="Calibri" w:cs="Times New Roman"/>
          <w:sz w:val="22"/>
        </w:rPr>
      </w:pPr>
      <w:r w:rsidRPr="006D734B">
        <w:rPr>
          <w:rStyle w:val="Strong"/>
          <w:rFonts w:ascii="Calibri" w:eastAsia="Verdana" w:hAnsi="Calibri" w:cs="Times New Roman"/>
          <w:sz w:val="22"/>
        </w:rPr>
        <w:t>Reporting Tools</w:t>
      </w:r>
      <w:r w:rsidRPr="006D734B">
        <w:rPr>
          <w:rStyle w:val="Strong"/>
          <w:rFonts w:ascii="Calibri" w:eastAsia="Verdana" w:hAnsi="Calibri" w:cs="Times New Roman"/>
          <w:sz w:val="22"/>
        </w:rPr>
        <w:tab/>
      </w:r>
      <w:r w:rsidRPr="006D734B">
        <w:rPr>
          <w:rStyle w:val="Strong"/>
          <w:rFonts w:ascii="Calibri" w:eastAsia="Verdana" w:hAnsi="Calibri" w:cs="Times New Roman"/>
          <w:sz w:val="22"/>
        </w:rPr>
        <w:tab/>
      </w:r>
      <w:r>
        <w:rPr>
          <w:rStyle w:val="Strong"/>
          <w:rFonts w:ascii="Calibri" w:eastAsia="Verdana" w:hAnsi="Calibri" w:cs="Times New Roman"/>
          <w:sz w:val="22"/>
        </w:rPr>
        <w:t xml:space="preserve">           </w:t>
      </w:r>
      <w:proofErr w:type="gramStart"/>
      <w:r>
        <w:rPr>
          <w:rStyle w:val="Strong"/>
          <w:rFonts w:ascii="Calibri" w:eastAsia="Verdana" w:hAnsi="Calibri" w:cs="Times New Roman"/>
          <w:sz w:val="22"/>
        </w:rPr>
        <w:t xml:space="preserve">  </w:t>
      </w:r>
      <w:r w:rsidRPr="006D734B">
        <w:rPr>
          <w:rStyle w:val="Strong"/>
          <w:rFonts w:ascii="Calibri" w:eastAsia="Verdana" w:hAnsi="Calibri" w:cs="Times New Roman"/>
          <w:sz w:val="22"/>
        </w:rPr>
        <w:t>:</w:t>
      </w:r>
      <w:proofErr w:type="gramEnd"/>
      <w:r w:rsidRPr="006D734B">
        <w:rPr>
          <w:rStyle w:val="Strong"/>
          <w:rFonts w:ascii="Calibri" w:eastAsia="Verdana" w:hAnsi="Calibri" w:cs="Times New Roman"/>
          <w:sz w:val="22"/>
        </w:rPr>
        <w:t xml:space="preserve"> </w:t>
      </w:r>
      <w:r>
        <w:rPr>
          <w:rStyle w:val="Strong"/>
          <w:rFonts w:ascii="Calibri" w:eastAsia="Verdana" w:hAnsi="Calibri" w:cs="Times New Roman"/>
          <w:sz w:val="22"/>
        </w:rPr>
        <w:t xml:space="preserve">           </w:t>
      </w:r>
      <w:r w:rsidRPr="006D734B">
        <w:rPr>
          <w:rStyle w:val="Strong"/>
          <w:rFonts w:ascii="Calibri" w:eastAsia="Verdana" w:hAnsi="Calibri" w:cs="Times New Roman"/>
          <w:sz w:val="22"/>
        </w:rPr>
        <w:t>Crystal Reports.</w:t>
      </w:r>
    </w:p>
    <w:p w:rsidR="006D734B" w:rsidRDefault="00041A56" w:rsidP="006D734B">
      <w:pPr>
        <w:spacing w:line="276" w:lineRule="auto"/>
        <w:ind w:left="0"/>
        <w:jc w:val="both"/>
        <w:rPr>
          <w:rStyle w:val="Strong"/>
          <w:rFonts w:ascii="Calibri" w:eastAsia="Verdana" w:hAnsi="Calibri" w:cs="Times New Roman"/>
          <w:sz w:val="22"/>
        </w:rPr>
      </w:pPr>
      <w:r w:rsidRPr="006D734B">
        <w:rPr>
          <w:rStyle w:val="Strong"/>
          <w:rFonts w:ascii="Calibri" w:eastAsia="Verdana" w:hAnsi="Calibri" w:cs="Times New Roman"/>
          <w:sz w:val="22"/>
        </w:rPr>
        <w:t>Issues Tracking Tools</w:t>
      </w:r>
      <w:r w:rsidRPr="006D734B">
        <w:rPr>
          <w:rStyle w:val="Strong"/>
          <w:rFonts w:ascii="Calibri" w:eastAsia="Verdana" w:hAnsi="Calibri" w:cs="Times New Roman"/>
          <w:sz w:val="22"/>
        </w:rPr>
        <w:tab/>
      </w:r>
      <w:r>
        <w:rPr>
          <w:rStyle w:val="Strong"/>
          <w:rFonts w:ascii="Calibri" w:eastAsia="Verdana" w:hAnsi="Calibri" w:cs="Times New Roman"/>
          <w:sz w:val="22"/>
        </w:rPr>
        <w:t xml:space="preserve">           </w:t>
      </w:r>
      <w:proofErr w:type="gramStart"/>
      <w:r>
        <w:rPr>
          <w:rStyle w:val="Strong"/>
          <w:rFonts w:ascii="Calibri" w:eastAsia="Verdana" w:hAnsi="Calibri" w:cs="Times New Roman"/>
          <w:sz w:val="22"/>
        </w:rPr>
        <w:t xml:space="preserve">  </w:t>
      </w:r>
      <w:r w:rsidRPr="006D734B">
        <w:rPr>
          <w:rStyle w:val="Strong"/>
          <w:rFonts w:ascii="Calibri" w:eastAsia="Verdana" w:hAnsi="Calibri" w:cs="Times New Roman"/>
          <w:sz w:val="22"/>
        </w:rPr>
        <w:t>:</w:t>
      </w:r>
      <w:proofErr w:type="gramEnd"/>
      <w:r w:rsidRPr="006D734B">
        <w:rPr>
          <w:rStyle w:val="Strong"/>
          <w:rFonts w:ascii="Calibri" w:eastAsia="Verdana" w:hAnsi="Calibri" w:cs="Times New Roman"/>
          <w:sz w:val="22"/>
        </w:rPr>
        <w:t xml:space="preserve"> </w:t>
      </w:r>
      <w:r>
        <w:rPr>
          <w:rStyle w:val="Strong"/>
          <w:rFonts w:ascii="Calibri" w:eastAsia="Verdana" w:hAnsi="Calibri" w:cs="Times New Roman"/>
          <w:sz w:val="22"/>
        </w:rPr>
        <w:t xml:space="preserve">           </w:t>
      </w:r>
      <w:r w:rsidRPr="006D734B">
        <w:rPr>
          <w:rStyle w:val="Strong"/>
          <w:rFonts w:ascii="Calibri" w:eastAsia="Verdana" w:hAnsi="Calibri" w:cs="Times New Roman"/>
          <w:sz w:val="22"/>
        </w:rPr>
        <w:t>Jira, Target Process</w:t>
      </w:r>
      <w:r w:rsidR="001201D8">
        <w:rPr>
          <w:rStyle w:val="Strong"/>
          <w:rFonts w:ascii="Calibri" w:eastAsia="Verdana" w:hAnsi="Calibri" w:cs="Times New Roman"/>
          <w:sz w:val="22"/>
        </w:rPr>
        <w:t>,</w:t>
      </w:r>
      <w:r w:rsidRPr="006D734B">
        <w:rPr>
          <w:rStyle w:val="Strong"/>
          <w:rFonts w:ascii="Calibri" w:eastAsia="Verdana" w:hAnsi="Calibri" w:cs="Times New Roman"/>
          <w:sz w:val="22"/>
        </w:rPr>
        <w:t xml:space="preserve"> </w:t>
      </w:r>
      <w:proofErr w:type="spellStart"/>
      <w:r w:rsidR="001201D8" w:rsidRPr="001201D8">
        <w:rPr>
          <w:rStyle w:val="Strong"/>
          <w:rFonts w:ascii="Calibri" w:eastAsia="Verdana" w:hAnsi="Calibri" w:cs="Times New Roman"/>
          <w:sz w:val="22"/>
        </w:rPr>
        <w:t>Helptxtnow</w:t>
      </w:r>
      <w:proofErr w:type="spellEnd"/>
    </w:p>
    <w:p w:rsidR="001201D8" w:rsidRPr="001201D8" w:rsidRDefault="00041A56" w:rsidP="001201D8">
      <w:pPr>
        <w:spacing w:line="276" w:lineRule="auto"/>
        <w:ind w:left="0"/>
        <w:jc w:val="both"/>
        <w:rPr>
          <w:rStyle w:val="Strong"/>
          <w:rFonts w:ascii="Calibri" w:eastAsia="Verdana" w:hAnsi="Calibri" w:cs="Times New Roman"/>
          <w:sz w:val="22"/>
        </w:rPr>
      </w:pPr>
      <w:r w:rsidRPr="001201D8">
        <w:rPr>
          <w:rStyle w:val="Strong"/>
          <w:rFonts w:ascii="Calibri" w:eastAsia="Verdana" w:hAnsi="Calibri" w:cs="Times New Roman"/>
          <w:sz w:val="22"/>
        </w:rPr>
        <w:t>Version Controls</w:t>
      </w:r>
      <w:r w:rsidRPr="001201D8">
        <w:rPr>
          <w:rStyle w:val="Strong"/>
          <w:rFonts w:ascii="Calibri" w:eastAsia="Verdana" w:hAnsi="Calibri" w:cs="Times New Roman"/>
          <w:sz w:val="22"/>
        </w:rPr>
        <w:tab/>
      </w:r>
      <w:r w:rsidRPr="001201D8">
        <w:rPr>
          <w:rStyle w:val="Strong"/>
          <w:rFonts w:ascii="Calibri" w:eastAsia="Verdana" w:hAnsi="Calibri" w:cs="Times New Roman"/>
          <w:sz w:val="22"/>
        </w:rPr>
        <w:tab/>
        <w:t>:</w:t>
      </w:r>
      <w:r>
        <w:rPr>
          <w:rStyle w:val="Strong"/>
          <w:rFonts w:ascii="Calibri" w:eastAsia="Verdana" w:hAnsi="Calibri" w:cs="Times New Roman"/>
          <w:sz w:val="22"/>
        </w:rPr>
        <w:t xml:space="preserve">           </w:t>
      </w:r>
      <w:r w:rsidRPr="001201D8">
        <w:rPr>
          <w:rStyle w:val="Strong"/>
          <w:rFonts w:ascii="Calibri" w:eastAsia="Verdana" w:hAnsi="Calibri" w:cs="Times New Roman"/>
          <w:sz w:val="22"/>
        </w:rPr>
        <w:t>TFS</w:t>
      </w:r>
      <w:r>
        <w:rPr>
          <w:rStyle w:val="Strong"/>
          <w:rFonts w:ascii="Calibri" w:eastAsia="Verdana" w:hAnsi="Calibri" w:cs="Times New Roman"/>
          <w:sz w:val="22"/>
        </w:rPr>
        <w:t xml:space="preserve">, </w:t>
      </w:r>
      <w:proofErr w:type="spellStart"/>
      <w:r>
        <w:rPr>
          <w:rStyle w:val="Strong"/>
          <w:rFonts w:ascii="Calibri" w:eastAsia="Verdana" w:hAnsi="Calibri" w:cs="Times New Roman"/>
          <w:sz w:val="22"/>
        </w:rPr>
        <w:t>GitBucket</w:t>
      </w:r>
      <w:proofErr w:type="spellEnd"/>
    </w:p>
    <w:p w:rsidR="001201D8" w:rsidRPr="006D734B" w:rsidRDefault="001201D8" w:rsidP="006D734B">
      <w:pPr>
        <w:spacing w:line="276" w:lineRule="auto"/>
        <w:ind w:left="0"/>
        <w:jc w:val="both"/>
        <w:rPr>
          <w:rStyle w:val="Strong"/>
          <w:rFonts w:ascii="Calibri" w:eastAsia="Verdana" w:hAnsi="Calibri" w:cs="Times New Roman"/>
          <w:sz w:val="22"/>
        </w:rPr>
      </w:pPr>
    </w:p>
    <w:p w:rsidR="006D734B" w:rsidRDefault="006D734B">
      <w:pPr>
        <w:spacing w:line="276" w:lineRule="auto"/>
        <w:ind w:left="0"/>
        <w:jc w:val="both"/>
      </w:pPr>
    </w:p>
    <w:p w:rsidR="00044380" w:rsidRDefault="00044380">
      <w:pPr>
        <w:spacing w:line="276" w:lineRule="auto"/>
        <w:ind w:left="0"/>
        <w:jc w:val="both"/>
        <w:rPr>
          <w:rFonts w:ascii="Calibri" w:hAnsi="Calibri" w:cs="Times New Roman"/>
          <w:b/>
          <w:sz w:val="22"/>
        </w:rPr>
      </w:pPr>
    </w:p>
    <w:p w:rsidR="00044380" w:rsidRDefault="00041A56" w:rsidP="7A45D139">
      <w:pPr>
        <w:shd w:val="clear" w:color="auto" w:fill="D9D9D9" w:themeFill="background1" w:themeFillShade="D9"/>
        <w:spacing w:after="274" w:line="276" w:lineRule="auto"/>
        <w:ind w:left="0" w:firstLine="0"/>
        <w:jc w:val="both"/>
      </w:pPr>
      <w:r w:rsidRPr="7A45D139">
        <w:rPr>
          <w:rFonts w:ascii="Calibri" w:hAnsi="Calibri" w:cs="Times New Roman"/>
          <w:b/>
          <w:bCs/>
          <w:sz w:val="22"/>
        </w:rPr>
        <w:t>Education:</w:t>
      </w:r>
    </w:p>
    <w:p w:rsidR="7A45D139" w:rsidRPr="002F1DEA" w:rsidRDefault="00041A56" w:rsidP="7A45D139">
      <w:pPr>
        <w:tabs>
          <w:tab w:val="left" w:pos="720"/>
          <w:tab w:val="left" w:pos="1440"/>
          <w:tab w:val="left" w:pos="2745"/>
        </w:tabs>
        <w:spacing w:after="0" w:line="276" w:lineRule="auto"/>
        <w:ind w:left="0" w:firstLine="0"/>
        <w:jc w:val="both"/>
        <w:rPr>
          <w:rFonts w:ascii="Calibri" w:hAnsi="Calibri" w:cs="Times New Roman"/>
          <w:color w:val="000000" w:themeColor="text1"/>
          <w:sz w:val="22"/>
        </w:rPr>
      </w:pPr>
      <w:r w:rsidRPr="002F1DEA">
        <w:rPr>
          <w:rFonts w:ascii="Calibri" w:hAnsi="Calibri" w:cs="Times New Roman"/>
          <w:b/>
          <w:color w:val="000000" w:themeColor="text1"/>
          <w:sz w:val="22"/>
        </w:rPr>
        <w:t>B. Tech</w:t>
      </w:r>
      <w:r w:rsidRPr="002F1DEA">
        <w:rPr>
          <w:rFonts w:ascii="Calibri" w:hAnsi="Calibri" w:cs="Times New Roman"/>
          <w:color w:val="000000" w:themeColor="text1"/>
          <w:sz w:val="22"/>
        </w:rPr>
        <w:t xml:space="preserve"> in the department of </w:t>
      </w:r>
      <w:r w:rsidRPr="002F1DEA">
        <w:rPr>
          <w:rFonts w:ascii="Calibri" w:hAnsi="Calibri" w:cs="Times New Roman"/>
          <w:b/>
          <w:color w:val="000000" w:themeColor="text1"/>
          <w:sz w:val="22"/>
        </w:rPr>
        <w:t>Electronics and Communication Engineering (2013-2016)</w:t>
      </w:r>
      <w:r w:rsidRPr="002F1DEA">
        <w:rPr>
          <w:rFonts w:ascii="Calibri" w:hAnsi="Calibri" w:cs="Times New Roman"/>
          <w:color w:val="000000" w:themeColor="text1"/>
          <w:sz w:val="22"/>
        </w:rPr>
        <w:t xml:space="preserve"> at</w:t>
      </w:r>
      <w:r w:rsidR="00530A27" w:rsidRPr="002F1DEA">
        <w:rPr>
          <w:rFonts w:ascii="Calibri" w:hAnsi="Calibri" w:cs="Times New Roman"/>
          <w:color w:val="000000" w:themeColor="text1"/>
          <w:sz w:val="22"/>
        </w:rPr>
        <w:t xml:space="preserve"> </w:t>
      </w:r>
      <w:r w:rsidR="00B842A8" w:rsidRPr="002F1DEA">
        <w:rPr>
          <w:rFonts w:ascii="Calibri" w:hAnsi="Calibri" w:cs="Times New Roman"/>
          <w:color w:val="000000" w:themeColor="text1"/>
          <w:sz w:val="22"/>
        </w:rPr>
        <w:t xml:space="preserve">Sri Prakash College </w:t>
      </w:r>
      <w:proofErr w:type="gramStart"/>
      <w:r w:rsidR="00B842A8" w:rsidRPr="002F1DEA">
        <w:rPr>
          <w:rFonts w:ascii="Calibri" w:hAnsi="Calibri" w:cs="Times New Roman"/>
          <w:color w:val="000000" w:themeColor="text1"/>
          <w:sz w:val="22"/>
        </w:rPr>
        <w:t>Of</w:t>
      </w:r>
      <w:proofErr w:type="gramEnd"/>
      <w:r w:rsidR="00B842A8" w:rsidRPr="002F1DEA">
        <w:rPr>
          <w:rFonts w:ascii="Calibri" w:hAnsi="Calibri" w:cs="Times New Roman"/>
          <w:color w:val="000000" w:themeColor="text1"/>
          <w:sz w:val="22"/>
        </w:rPr>
        <w:t xml:space="preserve"> </w:t>
      </w:r>
      <w:r w:rsidR="000F43D5" w:rsidRPr="002F1DEA">
        <w:rPr>
          <w:rFonts w:ascii="Calibri" w:hAnsi="Calibri" w:cs="Times New Roman"/>
          <w:color w:val="000000" w:themeColor="text1"/>
          <w:sz w:val="22"/>
        </w:rPr>
        <w:t xml:space="preserve">Engineering </w:t>
      </w:r>
      <w:r>
        <w:rPr>
          <w:rFonts w:ascii="Calibri" w:hAnsi="Calibri" w:cs="Times New Roman"/>
          <w:color w:val="000000" w:themeColor="text1"/>
          <w:sz w:val="22"/>
        </w:rPr>
        <w:t>in with</w:t>
      </w:r>
      <w:r w:rsidR="00276E16" w:rsidRPr="002F1DEA">
        <w:rPr>
          <w:rFonts w:ascii="Calibri" w:hAnsi="Calibri" w:cs="Times New Roman"/>
          <w:color w:val="000000" w:themeColor="text1"/>
          <w:sz w:val="22"/>
        </w:rPr>
        <w:t xml:space="preserve"> </w:t>
      </w:r>
      <w:r w:rsidR="00B842A8" w:rsidRPr="002F1DEA">
        <w:rPr>
          <w:rFonts w:ascii="Calibri" w:hAnsi="Calibri" w:cs="Times New Roman"/>
          <w:color w:val="000000" w:themeColor="text1"/>
          <w:sz w:val="22"/>
        </w:rPr>
        <w:t>67.56</w:t>
      </w:r>
      <w:r>
        <w:rPr>
          <w:rFonts w:ascii="Calibri" w:hAnsi="Calibri" w:cs="Times New Roman"/>
          <w:color w:val="000000" w:themeColor="text1"/>
          <w:sz w:val="22"/>
        </w:rPr>
        <w:t>%</w:t>
      </w:r>
    </w:p>
    <w:p w:rsidR="7A45D139" w:rsidRPr="002F1DEA" w:rsidRDefault="00041A56" w:rsidP="7A45D139">
      <w:pPr>
        <w:tabs>
          <w:tab w:val="left" w:pos="720"/>
          <w:tab w:val="left" w:pos="1440"/>
          <w:tab w:val="left" w:pos="2745"/>
        </w:tabs>
        <w:spacing w:after="0" w:line="276" w:lineRule="auto"/>
        <w:ind w:left="0" w:firstLine="0"/>
        <w:jc w:val="both"/>
        <w:rPr>
          <w:rFonts w:ascii="Calibri" w:hAnsi="Calibri" w:cs="Times New Roman"/>
          <w:color w:val="000000" w:themeColor="text1"/>
          <w:sz w:val="22"/>
        </w:rPr>
      </w:pPr>
      <w:r w:rsidRPr="002F1DEA">
        <w:rPr>
          <w:rFonts w:ascii="Calibri" w:hAnsi="Calibri" w:cs="Times New Roman"/>
          <w:b/>
          <w:color w:val="000000" w:themeColor="text1"/>
          <w:sz w:val="22"/>
        </w:rPr>
        <w:t>Diploma</w:t>
      </w:r>
      <w:r w:rsidRPr="7A45D139">
        <w:rPr>
          <w:rFonts w:ascii="Calibri" w:hAnsi="Calibri" w:cs="Times New Roman"/>
          <w:color w:val="000000" w:themeColor="text1"/>
          <w:sz w:val="22"/>
        </w:rPr>
        <w:t xml:space="preserve"> </w:t>
      </w:r>
      <w:r w:rsidR="002F1DEA" w:rsidRPr="002F1DEA">
        <w:rPr>
          <w:rFonts w:ascii="Calibri" w:hAnsi="Calibri" w:cs="Times New Roman"/>
          <w:color w:val="000000" w:themeColor="text1"/>
          <w:sz w:val="22"/>
        </w:rPr>
        <w:t xml:space="preserve">in the department of </w:t>
      </w:r>
      <w:r w:rsidR="002F1DEA" w:rsidRPr="002F1DEA">
        <w:rPr>
          <w:rFonts w:ascii="Calibri" w:hAnsi="Calibri" w:cs="Times New Roman"/>
          <w:b/>
          <w:color w:val="000000" w:themeColor="text1"/>
          <w:sz w:val="22"/>
        </w:rPr>
        <w:t>Electronics and Communication Engineering (2010-2013)</w:t>
      </w:r>
      <w:r w:rsidR="002F1DEA" w:rsidRPr="002F1DEA">
        <w:rPr>
          <w:rFonts w:ascii="Calibri" w:hAnsi="Calibri" w:cs="Times New Roman"/>
          <w:color w:val="000000" w:themeColor="text1"/>
          <w:sz w:val="22"/>
        </w:rPr>
        <w:t xml:space="preserve"> </w:t>
      </w:r>
      <w:r w:rsidR="002F1DEA">
        <w:rPr>
          <w:rFonts w:ascii="Calibri" w:hAnsi="Calibri" w:cs="Times New Roman"/>
          <w:color w:val="000000" w:themeColor="text1"/>
          <w:sz w:val="22"/>
        </w:rPr>
        <w:t xml:space="preserve">at </w:t>
      </w:r>
      <w:r w:rsidR="00A927F8" w:rsidRPr="002F1DEA">
        <w:rPr>
          <w:rFonts w:ascii="Calibri" w:hAnsi="Calibri" w:cs="Times New Roman"/>
          <w:color w:val="000000" w:themeColor="text1"/>
          <w:sz w:val="22"/>
        </w:rPr>
        <w:t xml:space="preserve">Sri </w:t>
      </w:r>
      <w:proofErr w:type="spellStart"/>
      <w:r w:rsidR="00A927F8" w:rsidRPr="002F1DEA">
        <w:rPr>
          <w:rFonts w:ascii="Calibri" w:hAnsi="Calibri" w:cs="Times New Roman"/>
          <w:color w:val="000000" w:themeColor="text1"/>
          <w:sz w:val="22"/>
        </w:rPr>
        <w:t>Varalakshmi</w:t>
      </w:r>
      <w:proofErr w:type="spellEnd"/>
      <w:r w:rsidR="00A927F8" w:rsidRPr="002F1DEA">
        <w:rPr>
          <w:rFonts w:ascii="Calibri" w:hAnsi="Calibri" w:cs="Times New Roman"/>
          <w:color w:val="000000" w:themeColor="text1"/>
          <w:sz w:val="22"/>
        </w:rPr>
        <w:t xml:space="preserve"> Polytechnic</w:t>
      </w:r>
      <w:r w:rsidR="002F1DEA" w:rsidRPr="002F1DEA">
        <w:rPr>
          <w:rFonts w:ascii="Calibri" w:hAnsi="Calibri" w:cs="Times New Roman"/>
          <w:color w:val="000000" w:themeColor="text1"/>
          <w:sz w:val="22"/>
        </w:rPr>
        <w:t xml:space="preserve"> in </w:t>
      </w:r>
      <w:proofErr w:type="spellStart"/>
      <w:r w:rsidR="003E6EC7" w:rsidRPr="002F1DEA">
        <w:rPr>
          <w:rFonts w:ascii="Calibri" w:hAnsi="Calibri" w:cs="Times New Roman"/>
          <w:color w:val="000000" w:themeColor="text1"/>
          <w:sz w:val="22"/>
        </w:rPr>
        <w:t>Machilipatnam</w:t>
      </w:r>
      <w:proofErr w:type="spellEnd"/>
      <w:r w:rsidR="002F1DEA">
        <w:rPr>
          <w:rFonts w:ascii="Calibri" w:hAnsi="Calibri" w:cs="Times New Roman"/>
          <w:color w:val="000000" w:themeColor="text1"/>
          <w:sz w:val="22"/>
        </w:rPr>
        <w:t xml:space="preserve"> with</w:t>
      </w:r>
      <w:r w:rsidR="003E6EC7" w:rsidRPr="002F1DEA">
        <w:rPr>
          <w:rFonts w:ascii="Calibri" w:hAnsi="Calibri" w:cs="Times New Roman"/>
          <w:color w:val="000000" w:themeColor="text1"/>
          <w:sz w:val="22"/>
        </w:rPr>
        <w:t xml:space="preserve"> 75</w:t>
      </w:r>
      <w:r w:rsidR="002F1DEA">
        <w:rPr>
          <w:rFonts w:ascii="Calibri" w:hAnsi="Calibri" w:cs="Times New Roman"/>
          <w:color w:val="000000" w:themeColor="text1"/>
          <w:sz w:val="22"/>
        </w:rPr>
        <w:t>%</w:t>
      </w:r>
    </w:p>
    <w:p w:rsidR="002F1DEA" w:rsidRPr="002F1DEA" w:rsidRDefault="00041A56" w:rsidP="005E2DA8">
      <w:pPr>
        <w:tabs>
          <w:tab w:val="left" w:pos="720"/>
          <w:tab w:val="left" w:pos="1440"/>
          <w:tab w:val="left" w:pos="2745"/>
        </w:tabs>
        <w:spacing w:after="0" w:line="276" w:lineRule="auto"/>
        <w:ind w:left="0" w:firstLine="0"/>
        <w:jc w:val="both"/>
        <w:rPr>
          <w:rFonts w:ascii="Calibri" w:hAnsi="Calibri" w:cs="Times New Roman"/>
          <w:color w:val="000000" w:themeColor="text1"/>
          <w:sz w:val="22"/>
        </w:rPr>
      </w:pPr>
      <w:r w:rsidRPr="002F1DEA">
        <w:rPr>
          <w:rFonts w:ascii="Calibri" w:hAnsi="Calibri" w:cs="Times New Roman"/>
          <w:b/>
          <w:color w:val="000000" w:themeColor="text1"/>
          <w:sz w:val="22"/>
        </w:rPr>
        <w:t>S.S.C</w:t>
      </w:r>
      <w:r w:rsidRPr="002F1DEA">
        <w:rPr>
          <w:rFonts w:ascii="Calibri" w:hAnsi="Calibri" w:cs="Times New Roman"/>
          <w:color w:val="000000" w:themeColor="text1"/>
          <w:sz w:val="22"/>
        </w:rPr>
        <w:t xml:space="preserve"> from </w:t>
      </w:r>
      <w:r>
        <w:rPr>
          <w:rFonts w:ascii="Calibri" w:hAnsi="Calibri" w:cs="Times New Roman"/>
          <w:color w:val="000000" w:themeColor="text1"/>
          <w:sz w:val="22"/>
        </w:rPr>
        <w:t>Z.P.H</w:t>
      </w:r>
      <w:r w:rsidR="00864A7F" w:rsidRPr="002F1DEA">
        <w:rPr>
          <w:rFonts w:ascii="Calibri" w:hAnsi="Calibri" w:cs="Times New Roman"/>
          <w:color w:val="000000" w:themeColor="text1"/>
          <w:sz w:val="22"/>
        </w:rPr>
        <w:t>. School</w:t>
      </w:r>
      <w:r w:rsidR="00864A7F">
        <w:rPr>
          <w:rFonts w:ascii="Calibri" w:hAnsi="Calibri" w:cs="Times New Roman"/>
          <w:color w:val="000000" w:themeColor="text1"/>
          <w:sz w:val="22"/>
        </w:rPr>
        <w:t xml:space="preserve"> </w:t>
      </w:r>
      <w:r w:rsidRPr="002F1DEA">
        <w:rPr>
          <w:rFonts w:ascii="Calibri" w:hAnsi="Calibri" w:cs="Times New Roman"/>
          <w:b/>
          <w:color w:val="000000" w:themeColor="text1"/>
          <w:sz w:val="22"/>
        </w:rPr>
        <w:t>(2010)</w:t>
      </w:r>
      <w:r>
        <w:rPr>
          <w:rFonts w:ascii="Calibri" w:hAnsi="Calibri" w:cs="Times New Roman"/>
          <w:color w:val="000000" w:themeColor="text1"/>
          <w:sz w:val="22"/>
        </w:rPr>
        <w:t xml:space="preserve"> in</w:t>
      </w:r>
      <w:r w:rsidR="00864A7F" w:rsidRPr="002F1DEA">
        <w:rPr>
          <w:rFonts w:ascii="Calibri" w:hAnsi="Calibri" w:cs="Times New Roman"/>
          <w:color w:val="000000" w:themeColor="text1"/>
          <w:sz w:val="22"/>
        </w:rPr>
        <w:t xml:space="preserve"> Angara</w:t>
      </w:r>
      <w:r>
        <w:rPr>
          <w:rFonts w:ascii="Calibri" w:hAnsi="Calibri" w:cs="Times New Roman"/>
          <w:color w:val="000000" w:themeColor="text1"/>
          <w:sz w:val="22"/>
        </w:rPr>
        <w:t xml:space="preserve"> with</w:t>
      </w:r>
      <w:r w:rsidR="00864A7F" w:rsidRPr="002F1DEA">
        <w:rPr>
          <w:rFonts w:ascii="Calibri" w:hAnsi="Calibri" w:cs="Times New Roman"/>
          <w:color w:val="000000" w:themeColor="text1"/>
          <w:sz w:val="22"/>
        </w:rPr>
        <w:t xml:space="preserve"> 78</w:t>
      </w:r>
      <w:r w:rsidR="00276E16" w:rsidRPr="002F1DEA">
        <w:rPr>
          <w:rFonts w:ascii="Calibri" w:hAnsi="Calibri" w:cs="Times New Roman"/>
          <w:color w:val="000000" w:themeColor="text1"/>
          <w:sz w:val="22"/>
        </w:rPr>
        <w:t>%</w:t>
      </w:r>
    </w:p>
    <w:p w:rsidR="00A1785B" w:rsidRDefault="00A1785B" w:rsidP="7A45D139">
      <w:pPr>
        <w:tabs>
          <w:tab w:val="left" w:pos="720"/>
          <w:tab w:val="left" w:pos="1440"/>
          <w:tab w:val="left" w:pos="2745"/>
        </w:tabs>
        <w:spacing w:after="0" w:line="276" w:lineRule="auto"/>
        <w:ind w:left="0" w:firstLine="0"/>
        <w:jc w:val="both"/>
        <w:rPr>
          <w:rFonts w:ascii="Calibri" w:hAnsi="Calibri" w:cs="Times New Roman"/>
          <w:color w:val="000000" w:themeColor="text1"/>
          <w:sz w:val="22"/>
        </w:rPr>
      </w:pPr>
    </w:p>
    <w:p w:rsidR="00EA0CCF" w:rsidRDefault="00041A56" w:rsidP="00EA0CCF">
      <w:pPr>
        <w:shd w:val="clear" w:color="auto" w:fill="D9D9D9"/>
        <w:spacing w:after="274" w:line="276" w:lineRule="auto"/>
        <w:ind w:left="0" w:firstLine="0"/>
        <w:jc w:val="both"/>
      </w:pPr>
      <w:r>
        <w:rPr>
          <w:rFonts w:ascii="Calibri" w:hAnsi="Calibri" w:cs="Times New Roman"/>
          <w:b/>
          <w:sz w:val="22"/>
        </w:rPr>
        <w:t>Work Experience:</w:t>
      </w:r>
    </w:p>
    <w:p w:rsidR="00EA0CCF" w:rsidRDefault="00041A56" w:rsidP="00EA0CCF">
      <w:pPr>
        <w:spacing w:line="276" w:lineRule="auto"/>
        <w:ind w:left="0"/>
        <w:jc w:val="both"/>
      </w:pPr>
      <w:r w:rsidRPr="7A45D139">
        <w:rPr>
          <w:rFonts w:ascii="Calibri" w:hAnsi="Calibri" w:cs="Times New Roman"/>
          <w:sz w:val="22"/>
        </w:rPr>
        <w:t>Company Name</w:t>
      </w:r>
      <w:r>
        <w:tab/>
      </w:r>
      <w:r>
        <w:tab/>
      </w:r>
      <w:r w:rsidRPr="7A45D139">
        <w:rPr>
          <w:rFonts w:ascii="Calibri" w:hAnsi="Calibri" w:cs="Times New Roman"/>
          <w:sz w:val="22"/>
        </w:rPr>
        <w:t xml:space="preserve">: </w:t>
      </w:r>
      <w:r>
        <w:tab/>
      </w:r>
      <w:r w:rsidR="00FF2E40" w:rsidRPr="00FF2E40">
        <w:rPr>
          <w:rFonts w:ascii="Calibri" w:hAnsi="Calibri" w:cs="Times New Roman"/>
          <w:sz w:val="22"/>
        </w:rPr>
        <w:t>Tech Mahindra</w:t>
      </w:r>
      <w:r w:rsidRPr="7A45D139">
        <w:rPr>
          <w:rFonts w:ascii="Calibri" w:hAnsi="Calibri" w:cs="Times New Roman"/>
          <w:sz w:val="22"/>
        </w:rPr>
        <w:t>.</w:t>
      </w:r>
    </w:p>
    <w:p w:rsidR="00EA0CCF" w:rsidRDefault="00041A56" w:rsidP="00EA0CCF">
      <w:pPr>
        <w:spacing w:line="276" w:lineRule="auto"/>
        <w:ind w:left="0"/>
      </w:pPr>
      <w:r>
        <w:rPr>
          <w:rFonts w:ascii="Calibri" w:hAnsi="Calibri" w:cs="Times New Roman"/>
          <w:sz w:val="22"/>
        </w:rPr>
        <w:t>Designation</w:t>
      </w:r>
      <w:r>
        <w:rPr>
          <w:rFonts w:ascii="Calibri" w:hAnsi="Calibri" w:cs="Times New Roman"/>
          <w:sz w:val="22"/>
        </w:rPr>
        <w:tab/>
      </w:r>
      <w:r>
        <w:rPr>
          <w:rFonts w:ascii="Calibri" w:hAnsi="Calibri" w:cs="Times New Roman"/>
          <w:sz w:val="22"/>
        </w:rPr>
        <w:tab/>
        <w:t xml:space="preserve">: </w:t>
      </w:r>
      <w:r>
        <w:rPr>
          <w:rFonts w:ascii="Calibri" w:hAnsi="Calibri" w:cs="Times New Roman"/>
          <w:sz w:val="22"/>
        </w:rPr>
        <w:tab/>
      </w:r>
      <w:r w:rsidRPr="008E6FE8">
        <w:rPr>
          <w:rFonts w:ascii="Calibri" w:hAnsi="Calibri" w:cs="Times New Roman"/>
          <w:bCs/>
          <w:sz w:val="22"/>
        </w:rPr>
        <w:t>Software Engineer</w:t>
      </w:r>
    </w:p>
    <w:p w:rsidR="00EA0CCF" w:rsidRDefault="00041A56" w:rsidP="00EA0CCF">
      <w:pPr>
        <w:spacing w:line="276" w:lineRule="auto"/>
        <w:ind w:left="0"/>
        <w:jc w:val="both"/>
      </w:pPr>
      <w:r w:rsidRPr="7A45D139">
        <w:rPr>
          <w:rFonts w:ascii="Calibri" w:hAnsi="Calibri" w:cs="Times New Roman"/>
          <w:sz w:val="22"/>
        </w:rPr>
        <w:t>Experience</w:t>
      </w:r>
      <w:r>
        <w:tab/>
      </w:r>
      <w:r>
        <w:tab/>
      </w:r>
      <w:r w:rsidRPr="7A45D139">
        <w:rPr>
          <w:rFonts w:ascii="Calibri" w:hAnsi="Calibri" w:cs="Times New Roman"/>
          <w:sz w:val="22"/>
        </w:rPr>
        <w:t xml:space="preserve">: </w:t>
      </w:r>
      <w:r>
        <w:tab/>
      </w:r>
      <w:r w:rsidR="008E2BB0">
        <w:rPr>
          <w:rFonts w:ascii="Calibri" w:hAnsi="Calibri" w:cs="Times New Roman"/>
          <w:sz w:val="22"/>
        </w:rPr>
        <w:t>1.4</w:t>
      </w:r>
      <w:r w:rsidR="00F97108">
        <w:rPr>
          <w:rFonts w:ascii="Calibri" w:hAnsi="Calibri" w:cs="Times New Roman"/>
          <w:sz w:val="22"/>
        </w:rPr>
        <w:t xml:space="preserve"> </w:t>
      </w:r>
      <w:r w:rsidR="00325C64">
        <w:rPr>
          <w:rFonts w:ascii="Calibri" w:hAnsi="Calibri" w:cs="Times New Roman"/>
          <w:sz w:val="22"/>
        </w:rPr>
        <w:t>Year to</w:t>
      </w:r>
      <w:r w:rsidRPr="7A45D139">
        <w:rPr>
          <w:rFonts w:ascii="Calibri" w:hAnsi="Calibri" w:cs="Times New Roman"/>
          <w:sz w:val="22"/>
        </w:rPr>
        <w:t xml:space="preserve"> till Date</w:t>
      </w:r>
    </w:p>
    <w:p w:rsidR="00044380" w:rsidRDefault="00044380">
      <w:pPr>
        <w:tabs>
          <w:tab w:val="left" w:pos="720"/>
          <w:tab w:val="left" w:pos="1440"/>
          <w:tab w:val="left" w:pos="2745"/>
        </w:tabs>
        <w:spacing w:after="0" w:line="276" w:lineRule="auto"/>
        <w:ind w:left="0" w:firstLine="0"/>
        <w:jc w:val="both"/>
        <w:rPr>
          <w:rFonts w:ascii="Calibri" w:hAnsi="Calibri" w:cs="Times New Roman"/>
          <w:b/>
          <w:sz w:val="22"/>
        </w:rPr>
      </w:pPr>
    </w:p>
    <w:p w:rsidR="00044380" w:rsidRDefault="00041A56">
      <w:pPr>
        <w:shd w:val="clear" w:color="auto" w:fill="D9D9D9"/>
        <w:spacing w:after="274" w:line="276" w:lineRule="auto"/>
        <w:ind w:left="0" w:firstLine="0"/>
        <w:jc w:val="both"/>
      </w:pPr>
      <w:r>
        <w:rPr>
          <w:rFonts w:ascii="Calibri" w:hAnsi="Calibri" w:cs="Times New Roman"/>
          <w:b/>
          <w:sz w:val="22"/>
        </w:rPr>
        <w:t>Work Experience:</w:t>
      </w:r>
    </w:p>
    <w:p w:rsidR="00044380" w:rsidRDefault="00041A56">
      <w:pPr>
        <w:spacing w:line="276" w:lineRule="auto"/>
        <w:ind w:left="0"/>
        <w:jc w:val="both"/>
      </w:pPr>
      <w:r w:rsidRPr="7A45D139">
        <w:rPr>
          <w:rFonts w:ascii="Calibri" w:hAnsi="Calibri" w:cs="Times New Roman"/>
          <w:sz w:val="22"/>
        </w:rPr>
        <w:t>Company Name</w:t>
      </w:r>
      <w:r w:rsidR="00B01533">
        <w:tab/>
      </w:r>
      <w:r w:rsidR="00B01533">
        <w:tab/>
      </w:r>
      <w:r w:rsidRPr="7A45D139">
        <w:rPr>
          <w:rFonts w:ascii="Calibri" w:hAnsi="Calibri" w:cs="Times New Roman"/>
          <w:sz w:val="22"/>
        </w:rPr>
        <w:t xml:space="preserve">: </w:t>
      </w:r>
      <w:r w:rsidR="00B01533">
        <w:tab/>
      </w:r>
      <w:r w:rsidRPr="7A45D139">
        <w:rPr>
          <w:rFonts w:ascii="Calibri" w:hAnsi="Calibri" w:cs="Times New Roman"/>
          <w:sz w:val="22"/>
        </w:rPr>
        <w:t>Caliber Technology Private Ltd.</w:t>
      </w:r>
    </w:p>
    <w:p w:rsidR="00044380" w:rsidRDefault="00041A56" w:rsidP="008E6FE8">
      <w:pPr>
        <w:spacing w:line="276" w:lineRule="auto"/>
        <w:ind w:left="0"/>
      </w:pPr>
      <w:r>
        <w:rPr>
          <w:rFonts w:ascii="Calibri" w:hAnsi="Calibri" w:cs="Times New Roman"/>
          <w:sz w:val="22"/>
        </w:rPr>
        <w:t>Designation</w:t>
      </w:r>
      <w:r>
        <w:rPr>
          <w:rFonts w:ascii="Calibri" w:hAnsi="Calibri" w:cs="Times New Roman"/>
          <w:sz w:val="22"/>
        </w:rPr>
        <w:tab/>
      </w:r>
      <w:r>
        <w:rPr>
          <w:rFonts w:ascii="Calibri" w:hAnsi="Calibri" w:cs="Times New Roman"/>
          <w:sz w:val="22"/>
        </w:rPr>
        <w:tab/>
        <w:t xml:space="preserve">: </w:t>
      </w:r>
      <w:r>
        <w:rPr>
          <w:rFonts w:ascii="Calibri" w:hAnsi="Calibri" w:cs="Times New Roman"/>
          <w:sz w:val="22"/>
        </w:rPr>
        <w:tab/>
      </w:r>
      <w:r w:rsidR="008E6FE8" w:rsidRPr="008E6FE8">
        <w:rPr>
          <w:rFonts w:ascii="Calibri" w:hAnsi="Calibri" w:cs="Times New Roman"/>
          <w:bCs/>
          <w:sz w:val="22"/>
        </w:rPr>
        <w:t>Sr. Software Engineer Level-3</w:t>
      </w:r>
    </w:p>
    <w:p w:rsidR="00044380" w:rsidRDefault="00041A56">
      <w:pPr>
        <w:spacing w:line="276" w:lineRule="auto"/>
        <w:ind w:left="0"/>
        <w:jc w:val="both"/>
      </w:pPr>
      <w:r w:rsidRPr="7A45D139">
        <w:rPr>
          <w:rFonts w:ascii="Calibri" w:hAnsi="Calibri" w:cs="Times New Roman"/>
          <w:sz w:val="22"/>
        </w:rPr>
        <w:t>Experience</w:t>
      </w:r>
      <w:r w:rsidR="00B01533">
        <w:tab/>
      </w:r>
      <w:r w:rsidR="00B01533">
        <w:tab/>
      </w:r>
      <w:r w:rsidRPr="7A45D139">
        <w:rPr>
          <w:rFonts w:ascii="Calibri" w:hAnsi="Calibri" w:cs="Times New Roman"/>
          <w:sz w:val="22"/>
        </w:rPr>
        <w:t xml:space="preserve">: </w:t>
      </w:r>
      <w:r w:rsidR="00B01533">
        <w:tab/>
      </w:r>
      <w:r w:rsidR="00FF2E40">
        <w:rPr>
          <w:rFonts w:ascii="Calibri" w:hAnsi="Calibri" w:cs="Times New Roman"/>
          <w:sz w:val="22"/>
        </w:rPr>
        <w:t>1.3</w:t>
      </w:r>
      <w:r w:rsidR="002778E9">
        <w:rPr>
          <w:rFonts w:ascii="Calibri" w:hAnsi="Calibri" w:cs="Times New Roman"/>
          <w:sz w:val="22"/>
        </w:rPr>
        <w:t xml:space="preserve"> </w:t>
      </w:r>
      <w:r w:rsidR="00D35CD4" w:rsidRPr="7A45D139">
        <w:rPr>
          <w:rFonts w:ascii="Calibri" w:hAnsi="Calibri" w:cs="Times New Roman"/>
          <w:sz w:val="22"/>
        </w:rPr>
        <w:t>Years</w:t>
      </w:r>
    </w:p>
    <w:p w:rsidR="00044380" w:rsidRDefault="00044380">
      <w:pPr>
        <w:spacing w:line="276" w:lineRule="auto"/>
        <w:ind w:left="0" w:firstLine="0"/>
        <w:jc w:val="both"/>
        <w:rPr>
          <w:rFonts w:ascii="Calibri" w:hAnsi="Calibri" w:cs="Times New Roman"/>
          <w:sz w:val="22"/>
        </w:rPr>
      </w:pPr>
    </w:p>
    <w:p w:rsidR="00325C64" w:rsidRDefault="00041A56" w:rsidP="00325C64">
      <w:pPr>
        <w:shd w:val="clear" w:color="auto" w:fill="D9D9D9"/>
        <w:spacing w:after="274" w:line="276" w:lineRule="auto"/>
        <w:ind w:left="0" w:firstLine="0"/>
        <w:jc w:val="both"/>
      </w:pPr>
      <w:r>
        <w:rPr>
          <w:rFonts w:ascii="Calibri" w:hAnsi="Calibri" w:cs="Times New Roman"/>
          <w:b/>
          <w:sz w:val="22"/>
        </w:rPr>
        <w:t>Work Experience:</w:t>
      </w:r>
    </w:p>
    <w:p w:rsidR="00325C64" w:rsidRDefault="00041A56" w:rsidP="00325C64">
      <w:pPr>
        <w:spacing w:line="276" w:lineRule="auto"/>
        <w:ind w:left="0"/>
        <w:jc w:val="both"/>
      </w:pPr>
      <w:r w:rsidRPr="7A45D139">
        <w:rPr>
          <w:rFonts w:ascii="Calibri" w:hAnsi="Calibri" w:cs="Times New Roman"/>
          <w:sz w:val="22"/>
        </w:rPr>
        <w:t>Company Name</w:t>
      </w:r>
      <w:r>
        <w:tab/>
      </w:r>
      <w:r>
        <w:tab/>
      </w:r>
      <w:r w:rsidRPr="7A45D139">
        <w:rPr>
          <w:rFonts w:ascii="Calibri" w:hAnsi="Calibri" w:cs="Times New Roman"/>
          <w:sz w:val="22"/>
        </w:rPr>
        <w:t xml:space="preserve">: </w:t>
      </w:r>
      <w:r>
        <w:tab/>
      </w:r>
      <w:proofErr w:type="spellStart"/>
      <w:r w:rsidR="00886B02" w:rsidRPr="00886B02">
        <w:rPr>
          <w:rFonts w:ascii="Calibri" w:hAnsi="Calibri" w:cs="Times New Roman"/>
          <w:sz w:val="22"/>
        </w:rPr>
        <w:t>InteQ</w:t>
      </w:r>
      <w:proofErr w:type="spellEnd"/>
      <w:r w:rsidR="00886B02" w:rsidRPr="00886B02">
        <w:rPr>
          <w:rFonts w:ascii="Calibri" w:hAnsi="Calibri" w:cs="Times New Roman"/>
          <w:sz w:val="22"/>
        </w:rPr>
        <w:t xml:space="preserve"> software</w:t>
      </w:r>
      <w:r w:rsidRPr="7A45D139">
        <w:rPr>
          <w:rFonts w:ascii="Calibri" w:hAnsi="Calibri" w:cs="Times New Roman"/>
          <w:sz w:val="22"/>
        </w:rPr>
        <w:t xml:space="preserve"> Private Ltd.</w:t>
      </w:r>
    </w:p>
    <w:p w:rsidR="00325C64" w:rsidRDefault="00041A56" w:rsidP="00325C64">
      <w:pPr>
        <w:spacing w:line="276" w:lineRule="auto"/>
        <w:ind w:left="0"/>
      </w:pPr>
      <w:r>
        <w:rPr>
          <w:rFonts w:ascii="Calibri" w:hAnsi="Calibri" w:cs="Times New Roman"/>
          <w:sz w:val="22"/>
        </w:rPr>
        <w:t>Designation</w:t>
      </w:r>
      <w:r>
        <w:rPr>
          <w:rFonts w:ascii="Calibri" w:hAnsi="Calibri" w:cs="Times New Roman"/>
          <w:sz w:val="22"/>
        </w:rPr>
        <w:tab/>
      </w:r>
      <w:r>
        <w:rPr>
          <w:rFonts w:ascii="Calibri" w:hAnsi="Calibri" w:cs="Times New Roman"/>
          <w:sz w:val="22"/>
        </w:rPr>
        <w:tab/>
        <w:t xml:space="preserve">: </w:t>
      </w:r>
      <w:r>
        <w:rPr>
          <w:rFonts w:ascii="Calibri" w:hAnsi="Calibri" w:cs="Times New Roman"/>
          <w:sz w:val="22"/>
        </w:rPr>
        <w:tab/>
      </w:r>
      <w:r w:rsidR="00FF2E40" w:rsidRPr="00FF2E40">
        <w:rPr>
          <w:rFonts w:ascii="Calibri" w:hAnsi="Calibri" w:cs="Times New Roman"/>
          <w:sz w:val="22"/>
        </w:rPr>
        <w:t>Junior Software Engineer</w:t>
      </w:r>
    </w:p>
    <w:p w:rsidR="00325C64" w:rsidRDefault="00041A56" w:rsidP="00325C64">
      <w:pPr>
        <w:spacing w:line="276" w:lineRule="auto"/>
        <w:ind w:left="0"/>
        <w:jc w:val="both"/>
      </w:pPr>
      <w:r w:rsidRPr="7A45D139">
        <w:rPr>
          <w:rFonts w:ascii="Calibri" w:hAnsi="Calibri" w:cs="Times New Roman"/>
          <w:sz w:val="22"/>
        </w:rPr>
        <w:t>Experience</w:t>
      </w:r>
      <w:r>
        <w:tab/>
      </w:r>
      <w:r>
        <w:tab/>
      </w:r>
      <w:r w:rsidRPr="7A45D139">
        <w:rPr>
          <w:rFonts w:ascii="Calibri" w:hAnsi="Calibri" w:cs="Times New Roman"/>
          <w:sz w:val="22"/>
        </w:rPr>
        <w:t xml:space="preserve">: </w:t>
      </w:r>
      <w:r>
        <w:tab/>
      </w:r>
      <w:r w:rsidR="00FF2E40">
        <w:rPr>
          <w:rFonts w:ascii="Calibri" w:hAnsi="Calibri" w:cs="Times New Roman"/>
          <w:sz w:val="22"/>
        </w:rPr>
        <w:t>2.6</w:t>
      </w:r>
      <w:r>
        <w:rPr>
          <w:rFonts w:ascii="Calibri" w:hAnsi="Calibri" w:cs="Times New Roman"/>
          <w:sz w:val="22"/>
        </w:rPr>
        <w:t xml:space="preserve"> </w:t>
      </w:r>
      <w:r w:rsidRPr="7A45D139">
        <w:rPr>
          <w:rFonts w:ascii="Calibri" w:hAnsi="Calibri" w:cs="Times New Roman"/>
          <w:sz w:val="22"/>
        </w:rPr>
        <w:t>Years</w:t>
      </w:r>
    </w:p>
    <w:p w:rsidR="00325C64" w:rsidRDefault="00325C64">
      <w:pPr>
        <w:spacing w:line="276" w:lineRule="auto"/>
        <w:ind w:left="0" w:firstLine="0"/>
        <w:jc w:val="both"/>
        <w:rPr>
          <w:rFonts w:ascii="Calibri" w:hAnsi="Calibri" w:cs="Times New Roman"/>
          <w:sz w:val="22"/>
        </w:rPr>
      </w:pPr>
    </w:p>
    <w:p w:rsidR="00D35383" w:rsidRPr="00C058EC" w:rsidRDefault="00041A56" w:rsidP="00C058EC">
      <w:pPr>
        <w:shd w:val="clear" w:color="auto" w:fill="D9D9D9"/>
        <w:spacing w:after="274" w:line="276" w:lineRule="auto"/>
        <w:ind w:left="0" w:firstLine="0"/>
        <w:jc w:val="both"/>
        <w:rPr>
          <w:rFonts w:ascii="Calibri" w:hAnsi="Calibri" w:cs="Times New Roman"/>
          <w:b/>
          <w:sz w:val="22"/>
        </w:rPr>
      </w:pPr>
      <w:r w:rsidRPr="00C058EC">
        <w:rPr>
          <w:rFonts w:ascii="Calibri" w:hAnsi="Calibri" w:cs="Times New Roman"/>
          <w:b/>
          <w:sz w:val="22"/>
        </w:rPr>
        <w:t>Projects Handled:</w:t>
      </w:r>
    </w:p>
    <w:p w:rsidR="006C216E" w:rsidRDefault="00041A56" w:rsidP="008302C4">
      <w:pPr>
        <w:pStyle w:val="ListParagraph"/>
        <w:spacing w:line="276" w:lineRule="auto"/>
        <w:ind w:left="426" w:firstLine="0"/>
        <w:jc w:val="both"/>
        <w:rPr>
          <w:rFonts w:ascii="Calibri" w:hAnsi="Calibri" w:cs="Times New Roman"/>
          <w:sz w:val="22"/>
        </w:rPr>
      </w:pPr>
      <w:r w:rsidRPr="003A4752">
        <w:rPr>
          <w:rFonts w:ascii="Calibri" w:hAnsi="Calibri" w:cs="Times New Roman"/>
          <w:b/>
          <w:bCs/>
          <w:sz w:val="22"/>
        </w:rPr>
        <w:t>Tech Mahindra</w:t>
      </w:r>
      <w:r w:rsidRPr="00CA329B">
        <w:rPr>
          <w:rFonts w:ascii="Calibri" w:hAnsi="Calibri" w:cs="Times New Roman"/>
          <w:b/>
          <w:bCs/>
          <w:sz w:val="22"/>
        </w:rPr>
        <w:t>:</w:t>
      </w:r>
    </w:p>
    <w:p w:rsidR="00B3705B" w:rsidRPr="00D32D41" w:rsidRDefault="00041A56" w:rsidP="00B3705B">
      <w:pPr>
        <w:pStyle w:val="ListParagraph"/>
        <w:numPr>
          <w:ilvl w:val="0"/>
          <w:numId w:val="8"/>
        </w:numPr>
        <w:spacing w:after="0" w:line="276" w:lineRule="auto"/>
        <w:ind w:left="0" w:firstLine="0"/>
        <w:jc w:val="both"/>
        <w:rPr>
          <w:rFonts w:ascii="Calibri" w:hAnsi="Calibri" w:cs="Times New Roman"/>
          <w:b/>
          <w:bCs/>
          <w:sz w:val="22"/>
        </w:rPr>
      </w:pPr>
      <w:r>
        <w:rPr>
          <w:rFonts w:ascii="Calibri" w:hAnsi="Calibri" w:cs="Times New Roman"/>
          <w:b/>
          <w:bCs/>
          <w:sz w:val="22"/>
        </w:rPr>
        <w:t>CS - APPS</w:t>
      </w:r>
    </w:p>
    <w:p w:rsidR="00B3705B" w:rsidRPr="00005799" w:rsidRDefault="00041A56" w:rsidP="00B3705B">
      <w:pPr>
        <w:spacing w:after="0" w:line="276" w:lineRule="auto"/>
        <w:ind w:left="0" w:firstLine="0"/>
        <w:jc w:val="both"/>
        <w:rPr>
          <w:rFonts w:ascii="Calibri" w:hAnsi="Calibri" w:cs="Times New Roman"/>
          <w:b/>
          <w:bCs/>
          <w:sz w:val="22"/>
        </w:rPr>
      </w:pPr>
      <w:r w:rsidRPr="0022649B">
        <w:rPr>
          <w:rFonts w:ascii="Calibri" w:hAnsi="Calibri" w:cs="Times New Roman"/>
          <w:b/>
          <w:sz w:val="22"/>
        </w:rPr>
        <w:t xml:space="preserve">Role: </w:t>
      </w:r>
      <w:r w:rsidRPr="00A36243">
        <w:rPr>
          <w:rFonts w:ascii="Calibri" w:hAnsi="Calibri" w:cs="Times New Roman"/>
          <w:bCs/>
          <w:sz w:val="22"/>
        </w:rPr>
        <w:t>.NET Developer</w:t>
      </w:r>
    </w:p>
    <w:p w:rsidR="00B3705B" w:rsidRDefault="00041A56" w:rsidP="00B3705B">
      <w:pPr>
        <w:spacing w:after="0" w:line="276" w:lineRule="auto"/>
        <w:ind w:left="0" w:firstLine="0"/>
        <w:jc w:val="both"/>
        <w:rPr>
          <w:rFonts w:ascii="Calibri" w:eastAsia="Times New Roman" w:hAnsi="Calibri" w:cs="Times New Roman"/>
          <w:sz w:val="22"/>
        </w:rPr>
      </w:pPr>
      <w:r w:rsidRPr="006452F8">
        <w:rPr>
          <w:rFonts w:ascii="Calibri" w:eastAsia="Times New Roman" w:hAnsi="Calibri" w:cs="Times New Roman"/>
          <w:b/>
          <w:bCs/>
          <w:sz w:val="22"/>
        </w:rPr>
        <w:lastRenderedPageBreak/>
        <w:t>Clients Handled</w:t>
      </w:r>
      <w:r>
        <w:rPr>
          <w:rFonts w:ascii="Calibri" w:eastAsia="Times New Roman" w:hAnsi="Calibri" w:cs="Times New Roman"/>
          <w:sz w:val="22"/>
        </w:rPr>
        <w:tab/>
        <w:t>:  In house</w:t>
      </w:r>
    </w:p>
    <w:p w:rsidR="00B3705B" w:rsidRPr="00D35383" w:rsidRDefault="00041A56" w:rsidP="00B3705B">
      <w:pPr>
        <w:spacing w:after="0" w:line="276" w:lineRule="auto"/>
        <w:ind w:left="-360" w:firstLine="0"/>
        <w:jc w:val="both"/>
        <w:rPr>
          <w:rFonts w:ascii="Calibri" w:eastAsia="Times New Roman" w:hAnsi="Calibri" w:cs="Times New Roman"/>
          <w:sz w:val="22"/>
        </w:rPr>
      </w:pPr>
      <w:r>
        <w:rPr>
          <w:rFonts w:ascii="Calibri" w:eastAsia="Times New Roman" w:hAnsi="Calibri" w:cs="Times New Roman"/>
          <w:b/>
          <w:bCs/>
          <w:sz w:val="22"/>
        </w:rPr>
        <w:t xml:space="preserve">       </w:t>
      </w:r>
      <w:r w:rsidRPr="1439B578">
        <w:rPr>
          <w:rFonts w:ascii="Calibri" w:eastAsia="Times New Roman" w:hAnsi="Calibri" w:cs="Times New Roman"/>
          <w:b/>
          <w:bCs/>
          <w:sz w:val="22"/>
        </w:rPr>
        <w:t>Period:</w:t>
      </w:r>
      <w:r>
        <w:rPr>
          <w:rFonts w:ascii="Calibri" w:eastAsia="Times New Roman" w:hAnsi="Calibri" w:cs="Times New Roman"/>
          <w:sz w:val="22"/>
        </w:rPr>
        <w:t xml:space="preserve"> </w:t>
      </w:r>
      <w:r w:rsidR="00F07237">
        <w:rPr>
          <w:rFonts w:ascii="Calibri" w:eastAsia="Times New Roman" w:hAnsi="Calibri" w:cs="Times New Roman"/>
          <w:sz w:val="22"/>
        </w:rPr>
        <w:t>27</w:t>
      </w:r>
      <w:r w:rsidR="00F07237" w:rsidRPr="00F07237">
        <w:rPr>
          <w:rFonts w:ascii="Calibri" w:eastAsia="Times New Roman" w:hAnsi="Calibri" w:cs="Times New Roman"/>
          <w:sz w:val="22"/>
          <w:vertAlign w:val="superscript"/>
        </w:rPr>
        <w:t>th</w:t>
      </w:r>
      <w:r w:rsidR="00F07237">
        <w:rPr>
          <w:rFonts w:ascii="Calibri" w:eastAsia="Times New Roman" w:hAnsi="Calibri" w:cs="Times New Roman"/>
          <w:sz w:val="22"/>
        </w:rPr>
        <w:t xml:space="preserve"> </w:t>
      </w:r>
      <w:r>
        <w:rPr>
          <w:rFonts w:ascii="Calibri" w:eastAsia="Times New Roman" w:hAnsi="Calibri" w:cs="Times New Roman"/>
          <w:sz w:val="22"/>
        </w:rPr>
        <w:t>Apr 2022 to</w:t>
      </w:r>
      <w:r w:rsidRPr="00662AB7">
        <w:rPr>
          <w:rFonts w:ascii="Calibri" w:eastAsia="Times New Roman" w:hAnsi="Calibri" w:cs="Times New Roman"/>
          <w:sz w:val="22"/>
        </w:rPr>
        <w:t xml:space="preserve"> </w:t>
      </w:r>
      <w:r>
        <w:rPr>
          <w:rFonts w:ascii="Calibri" w:eastAsia="Times New Roman" w:hAnsi="Calibri" w:cs="Times New Roman"/>
          <w:sz w:val="22"/>
        </w:rPr>
        <w:t>till now</w:t>
      </w:r>
    </w:p>
    <w:p w:rsidR="00B3705B" w:rsidRDefault="00041A56" w:rsidP="00B3705B">
      <w:pPr>
        <w:spacing w:after="0" w:line="276" w:lineRule="auto"/>
        <w:ind w:left="0" w:firstLine="0"/>
        <w:jc w:val="both"/>
        <w:rPr>
          <w:rFonts w:ascii="Calibri" w:eastAsia="Times New Roman" w:hAnsi="Calibri" w:cs="Times New Roman"/>
          <w:sz w:val="22"/>
        </w:rPr>
      </w:pPr>
      <w:r w:rsidRPr="1439B578">
        <w:rPr>
          <w:rFonts w:ascii="Calibri" w:eastAsia="Times New Roman" w:hAnsi="Calibri" w:cs="Times New Roman"/>
          <w:b/>
          <w:bCs/>
          <w:sz w:val="22"/>
        </w:rPr>
        <w:t>Technical Environment</w:t>
      </w:r>
      <w:r w:rsidR="008E2BB0">
        <w:rPr>
          <w:rFonts w:ascii="Calibri" w:eastAsia="Times New Roman" w:hAnsi="Calibri" w:cs="Times New Roman"/>
          <w:sz w:val="22"/>
        </w:rPr>
        <w:t xml:space="preserve">:  </w:t>
      </w:r>
      <w:r w:rsidRPr="008C1DF0">
        <w:rPr>
          <w:rFonts w:ascii="Calibri" w:eastAsia="Times New Roman" w:hAnsi="Calibri" w:cs="Times New Roman"/>
          <w:sz w:val="22"/>
          <w:highlight w:val="yellow"/>
        </w:rPr>
        <w:t>ASP.Net,</w:t>
      </w:r>
      <w:r w:rsidR="008E2BB0" w:rsidRPr="008C1DF0">
        <w:rPr>
          <w:rFonts w:ascii="Calibri" w:eastAsia="Times New Roman" w:hAnsi="Calibri" w:cs="Times New Roman"/>
          <w:sz w:val="22"/>
          <w:highlight w:val="yellow"/>
        </w:rPr>
        <w:t xml:space="preserve"> ADO.Net,</w:t>
      </w:r>
      <w:r w:rsidRPr="008C1DF0">
        <w:rPr>
          <w:rFonts w:ascii="Calibri" w:eastAsia="Times New Roman" w:hAnsi="Calibri" w:cs="Times New Roman"/>
          <w:sz w:val="22"/>
          <w:highlight w:val="yellow"/>
        </w:rPr>
        <w:t xml:space="preserve"> C#, JavaScript, CSS, HTML</w:t>
      </w:r>
      <w:r w:rsidR="00F07237" w:rsidRPr="008C1DF0">
        <w:rPr>
          <w:rFonts w:ascii="Calibri" w:eastAsia="Times New Roman" w:hAnsi="Calibri" w:cs="Times New Roman"/>
          <w:sz w:val="22"/>
          <w:highlight w:val="yellow"/>
        </w:rPr>
        <w:t>, WPF</w:t>
      </w:r>
      <w:r w:rsidR="00CA23DF" w:rsidRPr="008C1DF0">
        <w:rPr>
          <w:rFonts w:ascii="Calibri" w:eastAsia="Times New Roman" w:hAnsi="Calibri" w:cs="Times New Roman"/>
          <w:sz w:val="22"/>
          <w:highlight w:val="yellow"/>
        </w:rPr>
        <w:t xml:space="preserve">, </w:t>
      </w:r>
      <w:proofErr w:type="spellStart"/>
      <w:r w:rsidR="00CA23DF" w:rsidRPr="008C1DF0">
        <w:rPr>
          <w:rFonts w:ascii="Calibri" w:eastAsia="Times New Roman" w:hAnsi="Calibri" w:cs="Times New Roman"/>
          <w:sz w:val="22"/>
          <w:highlight w:val="yellow"/>
        </w:rPr>
        <w:t>React.js</w:t>
      </w:r>
      <w:r w:rsidR="008C1DF0">
        <w:rPr>
          <w:rFonts w:ascii="Calibri" w:eastAsia="Times New Roman" w:hAnsi="Calibri" w:cs="Times New Roman"/>
          <w:sz w:val="22"/>
        </w:rPr>
        <w:t>s</w:t>
      </w:r>
      <w:proofErr w:type="spellEnd"/>
    </w:p>
    <w:p w:rsidR="00715C2F" w:rsidRPr="00715C2F" w:rsidRDefault="00041A56" w:rsidP="00715C2F">
      <w:pPr>
        <w:spacing w:after="0" w:line="276" w:lineRule="auto"/>
        <w:ind w:left="0" w:firstLine="0"/>
        <w:jc w:val="both"/>
        <w:rPr>
          <w:rFonts w:ascii="Calibri" w:eastAsia="Times New Roman" w:hAnsi="Calibri" w:cs="Times New Roman"/>
          <w:b/>
          <w:bCs/>
          <w:sz w:val="22"/>
        </w:rPr>
      </w:pPr>
      <w:r w:rsidRPr="00715C2F">
        <w:rPr>
          <w:rFonts w:ascii="Calibri" w:eastAsia="Times New Roman" w:hAnsi="Calibri" w:cs="Times New Roman"/>
          <w:b/>
          <w:bCs/>
          <w:sz w:val="22"/>
        </w:rPr>
        <w:t>Databases</w:t>
      </w:r>
      <w:r>
        <w:rPr>
          <w:rFonts w:ascii="Calibri" w:eastAsia="Times New Roman" w:hAnsi="Calibri" w:cs="Times New Roman"/>
          <w:b/>
          <w:bCs/>
          <w:sz w:val="22"/>
        </w:rPr>
        <w:t>:</w:t>
      </w:r>
      <w:r w:rsidRPr="00715C2F">
        <w:rPr>
          <w:rFonts w:eastAsia="Times New Roman"/>
        </w:rPr>
        <w:t xml:space="preserve"> </w:t>
      </w:r>
      <w:r w:rsidRPr="00715C2F">
        <w:rPr>
          <w:rFonts w:ascii="Calibri" w:eastAsia="Times New Roman" w:hAnsi="Calibri" w:cs="Times New Roman"/>
          <w:sz w:val="22"/>
        </w:rPr>
        <w:t>SQL Server 2017/2018</w:t>
      </w:r>
    </w:p>
    <w:p w:rsidR="00B3705B" w:rsidRDefault="00041A56" w:rsidP="0021664A">
      <w:pPr>
        <w:spacing w:after="0" w:line="276" w:lineRule="auto"/>
        <w:ind w:left="0" w:firstLine="0"/>
        <w:jc w:val="both"/>
        <w:rPr>
          <w:rFonts w:ascii="Calibri" w:eastAsia="Times New Roman" w:hAnsi="Calibri" w:cs="Times New Roman"/>
          <w:sz w:val="22"/>
        </w:rPr>
      </w:pPr>
      <w:r>
        <w:rPr>
          <w:rFonts w:ascii="Calibri" w:eastAsia="Times New Roman" w:hAnsi="Calibri" w:cs="Times New Roman"/>
          <w:b/>
          <w:bCs/>
          <w:sz w:val="22"/>
        </w:rPr>
        <w:t>Team Size:</w:t>
      </w:r>
      <w:r>
        <w:rPr>
          <w:rFonts w:ascii="Calibri" w:eastAsia="Times New Roman" w:hAnsi="Calibri" w:cs="Times New Roman"/>
          <w:sz w:val="22"/>
        </w:rPr>
        <w:t xml:space="preserve"> 10</w:t>
      </w:r>
    </w:p>
    <w:p w:rsidR="001B6756" w:rsidRPr="005530B0" w:rsidRDefault="001B6756" w:rsidP="005530B0">
      <w:pPr>
        <w:spacing w:after="0" w:line="276" w:lineRule="auto"/>
        <w:ind w:left="-360" w:firstLine="360"/>
        <w:jc w:val="both"/>
        <w:rPr>
          <w:rFonts w:ascii="Calibri" w:eastAsia="Times New Roman" w:hAnsi="Calibri" w:cs="Times New Roman"/>
          <w:sz w:val="22"/>
        </w:rPr>
      </w:pPr>
    </w:p>
    <w:p w:rsidR="00CA065B" w:rsidRDefault="00041A56" w:rsidP="00CA065B">
      <w:pPr>
        <w:spacing w:line="276" w:lineRule="auto"/>
        <w:ind w:left="0"/>
        <w:jc w:val="both"/>
        <w:rPr>
          <w:rFonts w:ascii="Calibri" w:hAnsi="Calibri" w:cs="Times New Roman"/>
          <w:b/>
          <w:sz w:val="22"/>
          <w:u w:val="single"/>
        </w:rPr>
      </w:pPr>
      <w:r>
        <w:rPr>
          <w:rFonts w:ascii="Calibri" w:hAnsi="Calibri" w:cs="Times New Roman"/>
          <w:b/>
          <w:sz w:val="22"/>
          <w:u w:val="single"/>
        </w:rPr>
        <w:t>Description:</w:t>
      </w:r>
    </w:p>
    <w:p w:rsidR="007C0540" w:rsidRDefault="00041A56" w:rsidP="00685027">
      <w:pPr>
        <w:pStyle w:val="ListParagraph"/>
        <w:numPr>
          <w:ilvl w:val="0"/>
          <w:numId w:val="1"/>
        </w:numPr>
        <w:spacing w:line="276" w:lineRule="auto"/>
        <w:jc w:val="both"/>
        <w:rPr>
          <w:rFonts w:ascii="Calibri" w:hAnsi="Calibri" w:cs="Times New Roman"/>
          <w:sz w:val="22"/>
        </w:rPr>
      </w:pPr>
      <w:r>
        <w:rPr>
          <w:rFonts w:ascii="Calibri" w:hAnsi="Calibri" w:cs="Times New Roman"/>
          <w:sz w:val="22"/>
        </w:rPr>
        <w:t>Worked on the Corporate Service Application (CS – APPS) is software.</w:t>
      </w:r>
    </w:p>
    <w:p w:rsidR="00036E6D" w:rsidRDefault="00041A56" w:rsidP="00685027">
      <w:pPr>
        <w:pStyle w:val="ListParagraph"/>
        <w:numPr>
          <w:ilvl w:val="0"/>
          <w:numId w:val="1"/>
        </w:numPr>
        <w:spacing w:line="276" w:lineRule="auto"/>
        <w:jc w:val="both"/>
        <w:rPr>
          <w:rFonts w:ascii="Calibri" w:hAnsi="Calibri" w:cs="Times New Roman"/>
          <w:sz w:val="22"/>
        </w:rPr>
      </w:pPr>
      <w:r>
        <w:rPr>
          <w:rFonts w:ascii="Calibri" w:hAnsi="Calibri" w:cs="Times New Roman"/>
          <w:sz w:val="22"/>
        </w:rPr>
        <w:t>This is an internal project this project has SSCAD, ID Cards, Vehicle Parking, ARTS/ Access Control.</w:t>
      </w:r>
    </w:p>
    <w:p w:rsidR="00036E6D" w:rsidRDefault="00036E6D" w:rsidP="00CA065B">
      <w:pPr>
        <w:spacing w:line="276" w:lineRule="auto"/>
        <w:ind w:left="0"/>
        <w:jc w:val="both"/>
      </w:pPr>
    </w:p>
    <w:p w:rsidR="00CA065B" w:rsidRDefault="00041A56" w:rsidP="00CA329B">
      <w:pPr>
        <w:pStyle w:val="ListParagraph"/>
        <w:spacing w:line="276" w:lineRule="auto"/>
        <w:ind w:left="426" w:firstLine="0"/>
        <w:jc w:val="both"/>
        <w:rPr>
          <w:rFonts w:ascii="Calibri" w:hAnsi="Calibri" w:cs="Times New Roman"/>
          <w:sz w:val="22"/>
        </w:rPr>
      </w:pPr>
      <w:r w:rsidRPr="00CA065B">
        <w:rPr>
          <w:rFonts w:ascii="Calibri" w:hAnsi="Calibri" w:cs="Times New Roman"/>
          <w:b/>
          <w:sz w:val="22"/>
        </w:rPr>
        <w:t>ID Cards-:</w:t>
      </w:r>
    </w:p>
    <w:p w:rsidR="00CA065B" w:rsidRDefault="00041A56" w:rsidP="00CA065B">
      <w:pPr>
        <w:pStyle w:val="ListParagraph"/>
        <w:spacing w:line="276" w:lineRule="auto"/>
        <w:ind w:left="426" w:firstLine="0"/>
        <w:jc w:val="both"/>
        <w:rPr>
          <w:rFonts w:ascii="Calibri" w:hAnsi="Calibri" w:cs="Times New Roman"/>
          <w:sz w:val="22"/>
        </w:rPr>
      </w:pPr>
      <w:r>
        <w:rPr>
          <w:rFonts w:ascii="Calibri" w:hAnsi="Calibri" w:cs="Times New Roman"/>
          <w:sz w:val="22"/>
        </w:rPr>
        <w:t>New joiners and existing employees will get soft copy id cards from in this application.</w:t>
      </w:r>
      <w:r w:rsidR="00CA329B">
        <w:rPr>
          <w:rFonts w:ascii="Calibri" w:hAnsi="Calibri" w:cs="Times New Roman"/>
          <w:sz w:val="22"/>
        </w:rPr>
        <w:br/>
      </w:r>
      <w:r>
        <w:rPr>
          <w:rFonts w:ascii="Calibri" w:hAnsi="Calibri" w:cs="Times New Roman"/>
          <w:b/>
          <w:sz w:val="22"/>
        </w:rPr>
        <w:t xml:space="preserve">ARTS / Access Control </w:t>
      </w:r>
      <w:r w:rsidRPr="00CA065B">
        <w:rPr>
          <w:rFonts w:ascii="Calibri" w:hAnsi="Calibri" w:cs="Times New Roman"/>
          <w:b/>
          <w:sz w:val="22"/>
        </w:rPr>
        <w:t>-:</w:t>
      </w:r>
    </w:p>
    <w:p w:rsidR="00CA065B" w:rsidRPr="00B3705B" w:rsidRDefault="00041A56" w:rsidP="00B3705B">
      <w:pPr>
        <w:pStyle w:val="ListParagraph"/>
        <w:spacing w:line="276" w:lineRule="auto"/>
        <w:ind w:left="426" w:firstLine="0"/>
        <w:jc w:val="both"/>
        <w:rPr>
          <w:rFonts w:ascii="Calibri" w:hAnsi="Calibri" w:cs="Times New Roman"/>
          <w:bCs/>
          <w:sz w:val="22"/>
        </w:rPr>
      </w:pPr>
      <w:r w:rsidRPr="00CA065B">
        <w:rPr>
          <w:rFonts w:ascii="Calibri" w:hAnsi="Calibri" w:cs="Times New Roman"/>
          <w:bCs/>
          <w:sz w:val="22"/>
        </w:rPr>
        <w:t>This</w:t>
      </w:r>
      <w:r>
        <w:rPr>
          <w:rFonts w:ascii="Calibri" w:hAnsi="Calibri" w:cs="Times New Roman"/>
          <w:b/>
          <w:bCs/>
          <w:sz w:val="22"/>
        </w:rPr>
        <w:t xml:space="preserve"> </w:t>
      </w:r>
      <w:r w:rsidRPr="00CA065B">
        <w:rPr>
          <w:rFonts w:ascii="Calibri" w:hAnsi="Calibri" w:cs="Times New Roman"/>
          <w:bCs/>
          <w:sz w:val="22"/>
        </w:rPr>
        <w:t xml:space="preserve">application </w:t>
      </w:r>
      <w:r>
        <w:rPr>
          <w:rFonts w:ascii="Calibri" w:hAnsi="Calibri" w:cs="Times New Roman"/>
          <w:bCs/>
          <w:sz w:val="22"/>
        </w:rPr>
        <w:t>will give access permission based on departments and roles. For example, admin employee can be able to access all area based up on the privileges and normal employee can access there working location.</w:t>
      </w:r>
    </w:p>
    <w:p w:rsidR="00CA065B" w:rsidRDefault="00CA065B" w:rsidP="00CA065B">
      <w:pPr>
        <w:spacing w:after="0" w:line="276" w:lineRule="auto"/>
        <w:ind w:left="0" w:firstLine="0"/>
        <w:jc w:val="both"/>
        <w:rPr>
          <w:rFonts w:ascii="Calibri" w:eastAsia="Times New Roman" w:hAnsi="Calibri" w:cs="Times New Roman"/>
          <w:sz w:val="22"/>
        </w:rPr>
      </w:pPr>
    </w:p>
    <w:p w:rsidR="002E439E" w:rsidRDefault="00041A56" w:rsidP="002E439E">
      <w:pPr>
        <w:spacing w:line="276" w:lineRule="auto"/>
        <w:ind w:left="0"/>
        <w:jc w:val="both"/>
      </w:pPr>
      <w:r>
        <w:rPr>
          <w:rFonts w:ascii="Calibri" w:hAnsi="Calibri" w:cs="Times New Roman"/>
          <w:b/>
          <w:sz w:val="22"/>
          <w:u w:val="single"/>
        </w:rPr>
        <w:t>Responsibilities:</w:t>
      </w:r>
    </w:p>
    <w:p w:rsidR="002E439E" w:rsidRDefault="00041A56" w:rsidP="002E439E">
      <w:pPr>
        <w:pStyle w:val="ListParagraph"/>
        <w:numPr>
          <w:ilvl w:val="0"/>
          <w:numId w:val="1"/>
        </w:numPr>
        <w:spacing w:line="276" w:lineRule="auto"/>
        <w:jc w:val="both"/>
      </w:pPr>
      <w:r>
        <w:rPr>
          <w:rFonts w:ascii="Calibri" w:hAnsi="Calibri" w:cs="Times New Roman"/>
          <w:sz w:val="22"/>
        </w:rPr>
        <w:t xml:space="preserve">Responsible for understanding the requirements, designing, and </w:t>
      </w:r>
      <w:r w:rsidRPr="00486D19">
        <w:rPr>
          <w:rFonts w:ascii="Calibri" w:hAnsi="Calibri" w:cs="Times New Roman"/>
          <w:sz w:val="22"/>
        </w:rPr>
        <w:t>develop</w:t>
      </w:r>
      <w:r>
        <w:rPr>
          <w:rFonts w:ascii="Calibri" w:hAnsi="Calibri" w:cs="Times New Roman"/>
          <w:sz w:val="22"/>
        </w:rPr>
        <w:t>ing the application.</w:t>
      </w:r>
    </w:p>
    <w:p w:rsidR="002E439E" w:rsidRPr="00486D19" w:rsidRDefault="00041A56" w:rsidP="002E439E">
      <w:pPr>
        <w:pStyle w:val="ListParagraph"/>
        <w:numPr>
          <w:ilvl w:val="0"/>
          <w:numId w:val="1"/>
        </w:numPr>
        <w:spacing w:line="276" w:lineRule="auto"/>
        <w:jc w:val="both"/>
      </w:pPr>
      <w:r>
        <w:rPr>
          <w:rFonts w:ascii="Calibri" w:hAnsi="Calibri" w:cs="Times New Roman"/>
          <w:sz w:val="22"/>
        </w:rPr>
        <w:t>Performing Unit Testing and Bug Fixing</w:t>
      </w:r>
      <w:r w:rsidRPr="00486D19">
        <w:rPr>
          <w:rFonts w:ascii="Calibri" w:hAnsi="Calibri" w:cs="Times New Roman"/>
          <w:sz w:val="22"/>
        </w:rPr>
        <w:t>.</w:t>
      </w:r>
    </w:p>
    <w:p w:rsidR="002E439E" w:rsidRPr="00486D19" w:rsidRDefault="00041A56" w:rsidP="002E439E">
      <w:pPr>
        <w:pStyle w:val="ListParagraph"/>
        <w:numPr>
          <w:ilvl w:val="0"/>
          <w:numId w:val="1"/>
        </w:numPr>
        <w:spacing w:line="276" w:lineRule="auto"/>
        <w:jc w:val="both"/>
      </w:pPr>
      <w:r>
        <w:rPr>
          <w:rFonts w:ascii="Calibri" w:hAnsi="Calibri" w:cs="Times New Roman"/>
          <w:sz w:val="22"/>
        </w:rPr>
        <w:t>Working on live client issues on production</w:t>
      </w:r>
      <w:r w:rsidRPr="00486D19">
        <w:rPr>
          <w:rFonts w:ascii="Calibri" w:hAnsi="Calibri" w:cs="Times New Roman"/>
          <w:sz w:val="22"/>
        </w:rPr>
        <w:t>.</w:t>
      </w:r>
    </w:p>
    <w:p w:rsidR="00CA065B" w:rsidRPr="00D65AFA" w:rsidRDefault="00041A56" w:rsidP="00D65AFA">
      <w:pPr>
        <w:pStyle w:val="ListParagraph"/>
        <w:numPr>
          <w:ilvl w:val="0"/>
          <w:numId w:val="1"/>
        </w:numPr>
        <w:spacing w:line="276" w:lineRule="auto"/>
        <w:jc w:val="both"/>
        <w:rPr>
          <w:rFonts w:ascii="Calibri" w:eastAsia="Calibri" w:hAnsi="Calibri" w:cs="Calibri"/>
          <w:color w:val="000000" w:themeColor="text1"/>
          <w:sz w:val="22"/>
        </w:rPr>
      </w:pPr>
      <w:r>
        <w:rPr>
          <w:rFonts w:ascii="Calibri" w:hAnsi="Calibri" w:cs="Times New Roman"/>
          <w:sz w:val="22"/>
        </w:rPr>
        <w:t>Production Support</w:t>
      </w:r>
      <w:r w:rsidR="002E439E" w:rsidRPr="00486D19">
        <w:rPr>
          <w:rFonts w:ascii="Calibri" w:hAnsi="Calibri" w:cs="Times New Roman"/>
          <w:sz w:val="22"/>
        </w:rPr>
        <w:t>.</w:t>
      </w:r>
    </w:p>
    <w:p w:rsidR="00D35383" w:rsidRPr="0026112B" w:rsidRDefault="00041A56" w:rsidP="0026112B">
      <w:pPr>
        <w:pStyle w:val="ListParagraph"/>
        <w:spacing w:line="276" w:lineRule="auto"/>
        <w:ind w:left="426" w:firstLine="0"/>
        <w:jc w:val="both"/>
        <w:rPr>
          <w:b/>
          <w:bCs/>
          <w:color w:val="000000" w:themeColor="text1"/>
          <w:szCs w:val="15"/>
        </w:rPr>
      </w:pPr>
      <w:r>
        <w:rPr>
          <w:rFonts w:ascii="Calibri" w:hAnsi="Calibri" w:cs="Times New Roman"/>
          <w:b/>
          <w:bCs/>
          <w:sz w:val="22"/>
        </w:rPr>
        <w:br/>
        <w:t>C</w:t>
      </w:r>
      <w:r w:rsidR="0026112B">
        <w:rPr>
          <w:rFonts w:ascii="Calibri" w:hAnsi="Calibri" w:cs="Times New Roman"/>
          <w:b/>
          <w:bCs/>
          <w:sz w:val="22"/>
        </w:rPr>
        <w:t>aliber Technology Private Ltd:</w:t>
      </w:r>
      <w:r w:rsidR="0026112B">
        <w:rPr>
          <w:rFonts w:ascii="Calibri" w:hAnsi="Calibri" w:cs="Times New Roman"/>
          <w:b/>
          <w:bCs/>
          <w:sz w:val="22"/>
        </w:rPr>
        <w:br/>
        <w:t>2</w:t>
      </w:r>
      <w:r>
        <w:rPr>
          <w:rFonts w:ascii="Calibri" w:hAnsi="Calibri" w:cs="Times New Roman"/>
          <w:b/>
          <w:bCs/>
          <w:sz w:val="22"/>
        </w:rPr>
        <w:t>)</w:t>
      </w:r>
      <w:r>
        <w:rPr>
          <w:rFonts w:ascii="Calibri" w:hAnsi="Calibri" w:cs="Times New Roman"/>
          <w:b/>
          <w:bCs/>
          <w:sz w:val="22"/>
        </w:rPr>
        <w:tab/>
      </w:r>
      <w:r w:rsidR="1439B578" w:rsidRPr="00D35383">
        <w:rPr>
          <w:rFonts w:ascii="Calibri" w:hAnsi="Calibri" w:cs="Times New Roman"/>
          <w:b/>
          <w:bCs/>
          <w:sz w:val="22"/>
        </w:rPr>
        <w:t xml:space="preserve">Laboratory Information Management </w:t>
      </w:r>
      <w:r w:rsidR="00005799" w:rsidRPr="00D35383">
        <w:rPr>
          <w:rFonts w:ascii="Calibri" w:hAnsi="Calibri" w:cs="Times New Roman"/>
          <w:b/>
          <w:bCs/>
          <w:sz w:val="22"/>
        </w:rPr>
        <w:t>System (</w:t>
      </w:r>
      <w:r w:rsidR="1439B578" w:rsidRPr="00D35383">
        <w:rPr>
          <w:rFonts w:ascii="Calibri" w:hAnsi="Calibri" w:cs="Times New Roman"/>
          <w:b/>
          <w:bCs/>
          <w:sz w:val="22"/>
        </w:rPr>
        <w:t>LIMS)</w:t>
      </w:r>
    </w:p>
    <w:p w:rsidR="00005799" w:rsidRPr="00005799" w:rsidRDefault="00041A56" w:rsidP="0022649B">
      <w:pPr>
        <w:spacing w:after="0" w:line="276" w:lineRule="auto"/>
        <w:ind w:left="0" w:firstLine="0"/>
        <w:jc w:val="both"/>
        <w:rPr>
          <w:rFonts w:ascii="Calibri" w:hAnsi="Calibri" w:cs="Times New Roman"/>
          <w:b/>
          <w:bCs/>
          <w:sz w:val="22"/>
        </w:rPr>
      </w:pPr>
      <w:r w:rsidRPr="0022649B">
        <w:rPr>
          <w:rFonts w:ascii="Calibri" w:hAnsi="Calibri" w:cs="Times New Roman"/>
          <w:b/>
          <w:sz w:val="22"/>
        </w:rPr>
        <w:t xml:space="preserve">Role: </w:t>
      </w:r>
      <w:r w:rsidRPr="00A36243">
        <w:rPr>
          <w:rFonts w:ascii="Calibri" w:hAnsi="Calibri" w:cs="Times New Roman"/>
          <w:bCs/>
          <w:sz w:val="22"/>
        </w:rPr>
        <w:t>.NET Developer</w:t>
      </w:r>
    </w:p>
    <w:p w:rsidR="00D35383" w:rsidRDefault="00041A56" w:rsidP="00D35383">
      <w:pPr>
        <w:spacing w:after="0" w:line="276" w:lineRule="auto"/>
        <w:ind w:left="0" w:firstLine="0"/>
        <w:jc w:val="both"/>
        <w:rPr>
          <w:rFonts w:ascii="Calibri" w:eastAsia="Times New Roman" w:hAnsi="Calibri" w:cs="Times New Roman"/>
          <w:sz w:val="22"/>
        </w:rPr>
      </w:pPr>
      <w:r w:rsidRPr="006452F8">
        <w:rPr>
          <w:rFonts w:ascii="Calibri" w:eastAsia="Times New Roman" w:hAnsi="Calibri" w:cs="Times New Roman"/>
          <w:b/>
          <w:bCs/>
          <w:sz w:val="22"/>
        </w:rPr>
        <w:t>Clients Handled</w:t>
      </w:r>
      <w:r w:rsidR="00EF03CB">
        <w:rPr>
          <w:rFonts w:ascii="Calibri" w:eastAsia="Times New Roman" w:hAnsi="Calibri" w:cs="Times New Roman"/>
          <w:sz w:val="22"/>
        </w:rPr>
        <w:tab/>
        <w:t xml:space="preserve">:  </w:t>
      </w:r>
      <w:proofErr w:type="spellStart"/>
      <w:proofErr w:type="gramStart"/>
      <w:r w:rsidRPr="00D35383">
        <w:rPr>
          <w:rFonts w:ascii="Calibri" w:eastAsia="Times New Roman" w:hAnsi="Calibri" w:cs="Times New Roman"/>
          <w:sz w:val="22"/>
        </w:rPr>
        <w:t>Dr.Reddy’s</w:t>
      </w:r>
      <w:proofErr w:type="spellEnd"/>
      <w:proofErr w:type="gramEnd"/>
      <w:r w:rsidRPr="00D35383">
        <w:rPr>
          <w:rFonts w:ascii="Calibri" w:eastAsia="Times New Roman" w:hAnsi="Calibri" w:cs="Times New Roman"/>
          <w:sz w:val="22"/>
        </w:rPr>
        <w:t xml:space="preserve">, Hetero, </w:t>
      </w:r>
      <w:proofErr w:type="spellStart"/>
      <w:r w:rsidRPr="00D35383">
        <w:rPr>
          <w:rFonts w:ascii="Calibri" w:eastAsia="Times New Roman" w:hAnsi="Calibri" w:cs="Times New Roman"/>
          <w:sz w:val="22"/>
        </w:rPr>
        <w:t>Aurobindo</w:t>
      </w:r>
      <w:proofErr w:type="spellEnd"/>
      <w:r w:rsidRPr="00D35383">
        <w:rPr>
          <w:rFonts w:ascii="Calibri" w:eastAsia="Times New Roman" w:hAnsi="Calibri" w:cs="Times New Roman"/>
          <w:sz w:val="22"/>
        </w:rPr>
        <w:t xml:space="preserve">, Ajanta, </w:t>
      </w:r>
      <w:proofErr w:type="spellStart"/>
      <w:r w:rsidRPr="00D35383">
        <w:rPr>
          <w:rFonts w:ascii="Calibri" w:eastAsia="Times New Roman" w:hAnsi="Calibri" w:cs="Times New Roman"/>
          <w:sz w:val="22"/>
        </w:rPr>
        <w:t>Amneal</w:t>
      </w:r>
      <w:proofErr w:type="spellEnd"/>
      <w:r w:rsidRPr="00D35383">
        <w:rPr>
          <w:rFonts w:ascii="Calibri" w:eastAsia="Times New Roman" w:hAnsi="Calibri" w:cs="Times New Roman"/>
          <w:sz w:val="22"/>
        </w:rPr>
        <w:t xml:space="preserve"> and Mylan</w:t>
      </w:r>
    </w:p>
    <w:p w:rsidR="007F4EB0" w:rsidRPr="00D35383" w:rsidRDefault="00041A56" w:rsidP="007F4EB0">
      <w:pPr>
        <w:spacing w:after="0" w:line="276" w:lineRule="auto"/>
        <w:ind w:left="-360" w:firstLine="0"/>
        <w:jc w:val="both"/>
        <w:rPr>
          <w:rFonts w:ascii="Calibri" w:eastAsia="Times New Roman" w:hAnsi="Calibri" w:cs="Times New Roman"/>
          <w:sz w:val="22"/>
        </w:rPr>
      </w:pPr>
      <w:r>
        <w:rPr>
          <w:rFonts w:ascii="Calibri" w:eastAsia="Times New Roman" w:hAnsi="Calibri" w:cs="Times New Roman"/>
          <w:b/>
          <w:bCs/>
          <w:sz w:val="22"/>
        </w:rPr>
        <w:t xml:space="preserve">      </w:t>
      </w:r>
      <w:r w:rsidR="00EF03CB">
        <w:rPr>
          <w:rFonts w:ascii="Calibri" w:eastAsia="Times New Roman" w:hAnsi="Calibri" w:cs="Times New Roman"/>
          <w:b/>
          <w:bCs/>
          <w:sz w:val="22"/>
        </w:rPr>
        <w:t xml:space="preserve"> </w:t>
      </w:r>
      <w:r w:rsidRPr="1439B578">
        <w:rPr>
          <w:rFonts w:ascii="Calibri" w:eastAsia="Times New Roman" w:hAnsi="Calibri" w:cs="Times New Roman"/>
          <w:b/>
          <w:bCs/>
          <w:sz w:val="22"/>
        </w:rPr>
        <w:t>Period</w:t>
      </w:r>
      <w:r w:rsidR="00D32D41" w:rsidRPr="1439B578">
        <w:rPr>
          <w:rFonts w:ascii="Calibri" w:eastAsia="Times New Roman" w:hAnsi="Calibri" w:cs="Times New Roman"/>
          <w:b/>
          <w:bCs/>
          <w:sz w:val="22"/>
        </w:rPr>
        <w:t>:</w:t>
      </w:r>
      <w:r w:rsidR="00D32D41">
        <w:rPr>
          <w:rFonts w:ascii="Calibri" w:eastAsia="Times New Roman" w:hAnsi="Calibri" w:cs="Times New Roman"/>
          <w:sz w:val="22"/>
        </w:rPr>
        <w:t xml:space="preserve"> </w:t>
      </w:r>
      <w:r w:rsidR="00F07237">
        <w:rPr>
          <w:rFonts w:ascii="Calibri" w:eastAsia="Times New Roman" w:hAnsi="Calibri" w:cs="Times New Roman"/>
          <w:sz w:val="22"/>
        </w:rPr>
        <w:t>4</w:t>
      </w:r>
      <w:r w:rsidR="00F07237" w:rsidRPr="00F07237">
        <w:rPr>
          <w:rFonts w:ascii="Calibri" w:eastAsia="Times New Roman" w:hAnsi="Calibri" w:cs="Times New Roman"/>
          <w:sz w:val="22"/>
          <w:vertAlign w:val="superscript"/>
        </w:rPr>
        <w:t>th</w:t>
      </w:r>
      <w:r w:rsidR="00F07237">
        <w:rPr>
          <w:rFonts w:ascii="Calibri" w:eastAsia="Times New Roman" w:hAnsi="Calibri" w:cs="Times New Roman"/>
          <w:sz w:val="22"/>
        </w:rPr>
        <w:t xml:space="preserve"> </w:t>
      </w:r>
      <w:r w:rsidR="00D32D41">
        <w:rPr>
          <w:rFonts w:ascii="Calibri" w:eastAsia="Times New Roman" w:hAnsi="Calibri" w:cs="Times New Roman"/>
          <w:sz w:val="22"/>
        </w:rPr>
        <w:t>Jan</w:t>
      </w:r>
      <w:r>
        <w:rPr>
          <w:rFonts w:ascii="Calibri" w:eastAsia="Times New Roman" w:hAnsi="Calibri" w:cs="Times New Roman"/>
          <w:sz w:val="22"/>
        </w:rPr>
        <w:t xml:space="preserve"> 2021 </w:t>
      </w:r>
      <w:proofErr w:type="gramStart"/>
      <w:r>
        <w:rPr>
          <w:rFonts w:ascii="Calibri" w:eastAsia="Times New Roman" w:hAnsi="Calibri" w:cs="Times New Roman"/>
          <w:sz w:val="22"/>
        </w:rPr>
        <w:t xml:space="preserve">to </w:t>
      </w:r>
      <w:r w:rsidR="00F07237">
        <w:rPr>
          <w:rFonts w:ascii="Calibri" w:eastAsia="Times New Roman" w:hAnsi="Calibri" w:cs="Times New Roman"/>
          <w:sz w:val="22"/>
        </w:rPr>
        <w:t xml:space="preserve"> 26</w:t>
      </w:r>
      <w:proofErr w:type="gramEnd"/>
      <w:r w:rsidR="00F07237" w:rsidRPr="00F07237">
        <w:rPr>
          <w:rFonts w:ascii="Calibri" w:eastAsia="Times New Roman" w:hAnsi="Calibri" w:cs="Times New Roman"/>
          <w:sz w:val="22"/>
          <w:vertAlign w:val="superscript"/>
        </w:rPr>
        <w:t>th</w:t>
      </w:r>
      <w:r w:rsidR="00F07237">
        <w:rPr>
          <w:rFonts w:ascii="Calibri" w:eastAsia="Times New Roman" w:hAnsi="Calibri" w:cs="Times New Roman"/>
          <w:sz w:val="22"/>
        </w:rPr>
        <w:t xml:space="preserve"> </w:t>
      </w:r>
      <w:r>
        <w:rPr>
          <w:rFonts w:ascii="Calibri" w:eastAsia="Times New Roman" w:hAnsi="Calibri" w:cs="Times New Roman"/>
          <w:sz w:val="22"/>
        </w:rPr>
        <w:t>Apr 2022</w:t>
      </w:r>
    </w:p>
    <w:p w:rsidR="00A36243" w:rsidRDefault="00041A56" w:rsidP="002F25EC">
      <w:pPr>
        <w:spacing w:after="0" w:line="276" w:lineRule="auto"/>
        <w:ind w:left="0" w:firstLine="0"/>
        <w:jc w:val="both"/>
        <w:rPr>
          <w:rFonts w:ascii="Calibri" w:eastAsia="Times New Roman" w:hAnsi="Calibri" w:cs="Times New Roman"/>
          <w:sz w:val="22"/>
        </w:rPr>
      </w:pPr>
      <w:r w:rsidRPr="1439B578">
        <w:rPr>
          <w:rFonts w:ascii="Calibri" w:eastAsia="Times New Roman" w:hAnsi="Calibri" w:cs="Times New Roman"/>
          <w:b/>
          <w:bCs/>
          <w:sz w:val="22"/>
        </w:rPr>
        <w:t>Technical Environment</w:t>
      </w:r>
      <w:r w:rsidR="00D35383" w:rsidRPr="00D35383">
        <w:rPr>
          <w:rFonts w:ascii="Calibri" w:eastAsia="Times New Roman" w:hAnsi="Calibri" w:cs="Times New Roman"/>
          <w:sz w:val="22"/>
        </w:rPr>
        <w:t xml:space="preserve">:  </w:t>
      </w:r>
      <w:r w:rsidR="00D35383" w:rsidRPr="008C1DF0">
        <w:rPr>
          <w:rFonts w:ascii="Calibri" w:eastAsia="Times New Roman" w:hAnsi="Calibri" w:cs="Times New Roman"/>
          <w:sz w:val="22"/>
          <w:highlight w:val="yellow"/>
        </w:rPr>
        <w:t>VB.Net, ASP.Net,</w:t>
      </w:r>
      <w:r w:rsidR="008E2BB0" w:rsidRPr="008C1DF0">
        <w:rPr>
          <w:rFonts w:ascii="Calibri" w:eastAsia="Times New Roman" w:hAnsi="Calibri" w:cs="Times New Roman"/>
          <w:sz w:val="22"/>
          <w:highlight w:val="yellow"/>
        </w:rPr>
        <w:t xml:space="preserve"> ADO.Net,</w:t>
      </w:r>
      <w:r w:rsidR="00D35383" w:rsidRPr="008C1DF0">
        <w:rPr>
          <w:rFonts w:ascii="Calibri" w:eastAsia="Times New Roman" w:hAnsi="Calibri" w:cs="Times New Roman"/>
          <w:sz w:val="22"/>
          <w:highlight w:val="yellow"/>
        </w:rPr>
        <w:t xml:space="preserve"> C#, JavaScript, CSS, HTML</w:t>
      </w:r>
      <w:r w:rsidR="008C1DF0">
        <w:rPr>
          <w:rFonts w:ascii="Calibri" w:eastAsia="Times New Roman" w:hAnsi="Calibri" w:cs="Times New Roman"/>
          <w:sz w:val="22"/>
        </w:rPr>
        <w:t xml:space="preserve">, </w:t>
      </w:r>
      <w:proofErr w:type="spellStart"/>
      <w:r w:rsidR="008C1DF0" w:rsidRPr="008C1DF0">
        <w:rPr>
          <w:rFonts w:ascii="Calibri" w:eastAsia="Times New Roman" w:hAnsi="Calibri" w:cs="Times New Roman"/>
          <w:sz w:val="22"/>
          <w:highlight w:val="yellow"/>
        </w:rPr>
        <w:t>reactjs</w:t>
      </w:r>
      <w:proofErr w:type="spellEnd"/>
    </w:p>
    <w:p w:rsidR="00715C2F" w:rsidRPr="00715C2F" w:rsidRDefault="00041A56" w:rsidP="00715C2F">
      <w:pPr>
        <w:spacing w:after="0" w:line="276" w:lineRule="auto"/>
        <w:ind w:left="0" w:firstLine="0"/>
        <w:jc w:val="both"/>
        <w:rPr>
          <w:rFonts w:ascii="Calibri" w:eastAsia="Times New Roman" w:hAnsi="Calibri" w:cs="Times New Roman"/>
          <w:b/>
          <w:bCs/>
          <w:sz w:val="22"/>
        </w:rPr>
      </w:pPr>
      <w:r w:rsidRPr="00715C2F">
        <w:rPr>
          <w:rFonts w:ascii="Calibri" w:eastAsia="Times New Roman" w:hAnsi="Calibri" w:cs="Times New Roman"/>
          <w:b/>
          <w:bCs/>
          <w:sz w:val="22"/>
        </w:rPr>
        <w:t>Databases</w:t>
      </w:r>
      <w:r>
        <w:rPr>
          <w:rFonts w:ascii="Calibri" w:eastAsia="Times New Roman" w:hAnsi="Calibri" w:cs="Times New Roman"/>
          <w:b/>
          <w:bCs/>
          <w:sz w:val="22"/>
        </w:rPr>
        <w:t>:</w:t>
      </w:r>
      <w:r w:rsidRPr="00715C2F">
        <w:rPr>
          <w:rFonts w:eastAsia="Times New Roman"/>
        </w:rPr>
        <w:t xml:space="preserve"> </w:t>
      </w:r>
      <w:r w:rsidRPr="00715C2F">
        <w:rPr>
          <w:rFonts w:ascii="Calibri" w:eastAsia="Times New Roman" w:hAnsi="Calibri" w:cs="Times New Roman"/>
          <w:sz w:val="22"/>
        </w:rPr>
        <w:t>SQL Server 2017/2018</w:t>
      </w:r>
    </w:p>
    <w:p w:rsidR="0026112B" w:rsidRDefault="00041A56" w:rsidP="00715C2F">
      <w:pPr>
        <w:spacing w:after="0" w:line="276" w:lineRule="auto"/>
        <w:ind w:left="0" w:firstLine="0"/>
        <w:jc w:val="both"/>
        <w:rPr>
          <w:rFonts w:ascii="Calibri" w:eastAsia="Times New Roman" w:hAnsi="Calibri" w:cs="Times New Roman"/>
          <w:sz w:val="22"/>
        </w:rPr>
      </w:pPr>
      <w:r>
        <w:rPr>
          <w:rFonts w:ascii="Calibri" w:eastAsia="Times New Roman" w:hAnsi="Calibri" w:cs="Times New Roman"/>
          <w:b/>
          <w:bCs/>
          <w:sz w:val="22"/>
        </w:rPr>
        <w:t>Team Size:</w:t>
      </w:r>
      <w:r>
        <w:rPr>
          <w:rFonts w:ascii="Calibri" w:eastAsia="Times New Roman" w:hAnsi="Calibri" w:cs="Times New Roman"/>
          <w:sz w:val="22"/>
        </w:rPr>
        <w:t xml:space="preserve"> 10</w:t>
      </w:r>
    </w:p>
    <w:p w:rsidR="00D35383" w:rsidRDefault="00D35383" w:rsidP="00ED1A03">
      <w:pPr>
        <w:spacing w:after="0" w:line="276" w:lineRule="auto"/>
        <w:ind w:left="0" w:firstLine="0"/>
        <w:jc w:val="both"/>
        <w:rPr>
          <w:rFonts w:ascii="Calibri" w:hAnsi="Calibri" w:cs="Times New Roman"/>
          <w:b/>
          <w:sz w:val="22"/>
          <w:u w:val="single"/>
        </w:rPr>
      </w:pPr>
    </w:p>
    <w:p w:rsidR="00044380" w:rsidRDefault="00041A56">
      <w:pPr>
        <w:spacing w:line="276" w:lineRule="auto"/>
        <w:ind w:left="0"/>
        <w:jc w:val="both"/>
      </w:pPr>
      <w:r>
        <w:rPr>
          <w:rFonts w:ascii="Calibri" w:hAnsi="Calibri" w:cs="Times New Roman"/>
          <w:b/>
          <w:sz w:val="22"/>
          <w:u w:val="single"/>
        </w:rPr>
        <w:t>Description:</w:t>
      </w:r>
    </w:p>
    <w:p w:rsidR="1439B578" w:rsidRDefault="00041A56" w:rsidP="1439B578">
      <w:pPr>
        <w:pStyle w:val="ListParagraph"/>
        <w:numPr>
          <w:ilvl w:val="0"/>
          <w:numId w:val="1"/>
        </w:numPr>
        <w:spacing w:line="276" w:lineRule="auto"/>
        <w:jc w:val="both"/>
        <w:rPr>
          <w:rFonts w:ascii="Calibri" w:eastAsia="Calibri" w:hAnsi="Calibri" w:cs="Calibri"/>
          <w:color w:val="000000" w:themeColor="text1"/>
          <w:sz w:val="22"/>
        </w:rPr>
      </w:pPr>
      <w:r w:rsidRPr="1439B578">
        <w:rPr>
          <w:rFonts w:ascii="Calibri" w:hAnsi="Calibri" w:cs="Times New Roman"/>
          <w:sz w:val="22"/>
        </w:rPr>
        <w:t xml:space="preserve">This is </w:t>
      </w:r>
      <w:r w:rsidR="00D35CD4" w:rsidRPr="1439B578">
        <w:rPr>
          <w:rFonts w:ascii="Calibri" w:hAnsi="Calibri" w:cs="Times New Roman"/>
          <w:sz w:val="22"/>
        </w:rPr>
        <w:t>web-based</w:t>
      </w:r>
      <w:r w:rsidRPr="1439B578">
        <w:rPr>
          <w:rFonts w:ascii="Calibri" w:hAnsi="Calibri" w:cs="Times New Roman"/>
          <w:sz w:val="22"/>
        </w:rPr>
        <w:t xml:space="preserve"> application. The main purpose of this project is to adopt 100 % without paperless laboratory work and provide data tracking support with flexible architecture</w:t>
      </w:r>
    </w:p>
    <w:p w:rsidR="1439B578" w:rsidRPr="009B7548" w:rsidRDefault="00041A56" w:rsidP="1439B578">
      <w:pPr>
        <w:pStyle w:val="ListParagraph"/>
        <w:numPr>
          <w:ilvl w:val="0"/>
          <w:numId w:val="1"/>
        </w:numPr>
        <w:spacing w:line="276" w:lineRule="auto"/>
        <w:jc w:val="both"/>
        <w:rPr>
          <w:rFonts w:cs="Times New Roman"/>
          <w:color w:val="000000" w:themeColor="text1"/>
          <w:szCs w:val="15"/>
        </w:rPr>
      </w:pPr>
      <w:r w:rsidRPr="1439B578">
        <w:rPr>
          <w:rFonts w:ascii="Calibri" w:hAnsi="Calibri" w:cs="Times New Roman"/>
          <w:sz w:val="22"/>
        </w:rPr>
        <w:t xml:space="preserve">Fully track and </w:t>
      </w:r>
      <w:r w:rsidR="00D96AD4" w:rsidRPr="1439B578">
        <w:rPr>
          <w:rFonts w:ascii="Calibri" w:hAnsi="Calibri" w:cs="Times New Roman"/>
          <w:sz w:val="22"/>
        </w:rPr>
        <w:t>maintain</w:t>
      </w:r>
      <w:r w:rsidRPr="1439B578">
        <w:rPr>
          <w:rFonts w:ascii="Calibri" w:hAnsi="Calibri" w:cs="Times New Roman"/>
          <w:sz w:val="22"/>
        </w:rPr>
        <w:t xml:space="preserve"> an Audit Trail, assign roles and groups that dictate access to specific data records and who is managing them, </w:t>
      </w:r>
      <w:r w:rsidR="00906786" w:rsidRPr="1439B578">
        <w:rPr>
          <w:rFonts w:ascii="Calibri" w:hAnsi="Calibri" w:cs="Times New Roman"/>
          <w:sz w:val="22"/>
        </w:rPr>
        <w:t>Calculate</w:t>
      </w:r>
      <w:r w:rsidRPr="1439B578">
        <w:rPr>
          <w:rFonts w:ascii="Calibri" w:hAnsi="Calibri" w:cs="Times New Roman"/>
          <w:sz w:val="22"/>
        </w:rPr>
        <w:t xml:space="preserve"> and maintain processing and handling times on chemical </w:t>
      </w:r>
      <w:r w:rsidR="00906786" w:rsidRPr="1439B578">
        <w:rPr>
          <w:rFonts w:ascii="Calibri" w:hAnsi="Calibri" w:cs="Times New Roman"/>
          <w:sz w:val="22"/>
        </w:rPr>
        <w:t>reactions</w:t>
      </w:r>
      <w:r w:rsidRPr="1439B578">
        <w:rPr>
          <w:rFonts w:ascii="Calibri" w:hAnsi="Calibri" w:cs="Times New Roman"/>
          <w:sz w:val="22"/>
        </w:rPr>
        <w:t>, workflows and more.</w:t>
      </w:r>
    </w:p>
    <w:p w:rsidR="009B7548" w:rsidRDefault="009B7548" w:rsidP="009B7548">
      <w:pPr>
        <w:pStyle w:val="ListParagraph"/>
        <w:spacing w:line="276" w:lineRule="auto"/>
        <w:ind w:firstLine="0"/>
        <w:jc w:val="both"/>
        <w:rPr>
          <w:rFonts w:ascii="Calibri" w:hAnsi="Calibri" w:cs="Times New Roman"/>
          <w:sz w:val="22"/>
        </w:rPr>
      </w:pPr>
    </w:p>
    <w:p w:rsidR="009B7548" w:rsidRDefault="00041A56" w:rsidP="009B7548">
      <w:pPr>
        <w:spacing w:line="276" w:lineRule="auto"/>
        <w:ind w:left="0"/>
        <w:jc w:val="both"/>
      </w:pPr>
      <w:r>
        <w:rPr>
          <w:rFonts w:ascii="Calibri" w:hAnsi="Calibri" w:cs="Times New Roman"/>
          <w:b/>
          <w:sz w:val="22"/>
          <w:u w:val="single"/>
        </w:rPr>
        <w:t>Responsibilities:</w:t>
      </w:r>
    </w:p>
    <w:p w:rsidR="009B7548" w:rsidRDefault="00041A56" w:rsidP="009B7548">
      <w:pPr>
        <w:pStyle w:val="ListParagraph"/>
        <w:numPr>
          <w:ilvl w:val="0"/>
          <w:numId w:val="1"/>
        </w:numPr>
        <w:spacing w:line="276" w:lineRule="auto"/>
        <w:jc w:val="both"/>
      </w:pPr>
      <w:r w:rsidRPr="1439B578">
        <w:rPr>
          <w:rFonts w:ascii="Calibri" w:hAnsi="Calibri" w:cs="Times New Roman"/>
          <w:sz w:val="22"/>
        </w:rPr>
        <w:lastRenderedPageBreak/>
        <w:t xml:space="preserve">Used Ado.NET to interact with </w:t>
      </w:r>
      <w:r w:rsidRPr="00D94611">
        <w:rPr>
          <w:rFonts w:ascii="Calibri" w:hAnsi="Calibri" w:cs="Times New Roman"/>
          <w:sz w:val="22"/>
          <w:highlight w:val="yellow"/>
        </w:rPr>
        <w:t>SQL Server Database</w:t>
      </w:r>
      <w:bookmarkStart w:id="0" w:name="_GoBack"/>
      <w:bookmarkEnd w:id="0"/>
      <w:r w:rsidRPr="1439B578">
        <w:rPr>
          <w:rFonts w:ascii="Calibri" w:hAnsi="Calibri" w:cs="Times New Roman"/>
          <w:sz w:val="22"/>
        </w:rPr>
        <w:t>.</w:t>
      </w:r>
    </w:p>
    <w:p w:rsidR="009B7548" w:rsidRDefault="00041A56" w:rsidP="009B7548">
      <w:pPr>
        <w:pStyle w:val="ListParagraph"/>
        <w:numPr>
          <w:ilvl w:val="0"/>
          <w:numId w:val="1"/>
        </w:numPr>
        <w:spacing w:line="276" w:lineRule="auto"/>
        <w:jc w:val="both"/>
      </w:pPr>
      <w:r w:rsidRPr="1439B578">
        <w:rPr>
          <w:rFonts w:ascii="Calibri" w:hAnsi="Calibri" w:cs="Times New Roman"/>
          <w:sz w:val="22"/>
        </w:rPr>
        <w:t>Used ASP.Net Validation Controls for server-side validations.</w:t>
      </w:r>
    </w:p>
    <w:p w:rsidR="009B7548" w:rsidRDefault="00041A56" w:rsidP="009B7548">
      <w:pPr>
        <w:pStyle w:val="ListParagraph"/>
        <w:numPr>
          <w:ilvl w:val="0"/>
          <w:numId w:val="1"/>
        </w:numPr>
        <w:spacing w:line="276" w:lineRule="auto"/>
        <w:jc w:val="both"/>
      </w:pPr>
      <w:r w:rsidRPr="1439B578">
        <w:rPr>
          <w:rFonts w:ascii="Calibri" w:hAnsi="Calibri" w:cs="Times New Roman"/>
          <w:sz w:val="22"/>
        </w:rPr>
        <w:t>Used java script validation for compare validation, Regular expression validation.</w:t>
      </w:r>
    </w:p>
    <w:p w:rsidR="009B7548" w:rsidRPr="00D94611" w:rsidRDefault="00041A56" w:rsidP="00D32D41">
      <w:pPr>
        <w:pStyle w:val="ListParagraph"/>
        <w:numPr>
          <w:ilvl w:val="0"/>
          <w:numId w:val="1"/>
        </w:numPr>
        <w:spacing w:line="276" w:lineRule="auto"/>
        <w:jc w:val="both"/>
        <w:rPr>
          <w:rFonts w:ascii="Calibri" w:eastAsia="Calibri" w:hAnsi="Calibri" w:cs="Calibri"/>
          <w:color w:val="000000" w:themeColor="text1"/>
          <w:sz w:val="22"/>
          <w:highlight w:val="yellow"/>
        </w:rPr>
      </w:pPr>
      <w:r w:rsidRPr="1439B578">
        <w:rPr>
          <w:rFonts w:ascii="Calibri" w:hAnsi="Calibri" w:cs="Times New Roman"/>
          <w:sz w:val="22"/>
        </w:rPr>
        <w:t xml:space="preserve">Involved in Web development by using </w:t>
      </w:r>
      <w:r w:rsidRPr="00D94611">
        <w:rPr>
          <w:rFonts w:ascii="Calibri" w:hAnsi="Calibri" w:cs="Times New Roman"/>
          <w:sz w:val="22"/>
          <w:highlight w:val="yellow"/>
        </w:rPr>
        <w:t>HTML, ASP.NET using VB.NET</w:t>
      </w:r>
    </w:p>
    <w:p w:rsidR="009B7548" w:rsidRDefault="00041A56" w:rsidP="009B7548">
      <w:pPr>
        <w:pStyle w:val="ListParagraph"/>
        <w:numPr>
          <w:ilvl w:val="0"/>
          <w:numId w:val="1"/>
        </w:numPr>
        <w:spacing w:line="276" w:lineRule="auto"/>
        <w:jc w:val="both"/>
        <w:rPr>
          <w:rFonts w:ascii="Calibri" w:eastAsia="Calibri" w:hAnsi="Calibri" w:cs="Calibri"/>
          <w:color w:val="000000" w:themeColor="text1"/>
          <w:sz w:val="22"/>
        </w:rPr>
      </w:pPr>
      <w:r w:rsidRPr="1439B578">
        <w:rPr>
          <w:rFonts w:ascii="Calibri" w:hAnsi="Calibri" w:cs="Times New Roman"/>
          <w:sz w:val="22"/>
        </w:rPr>
        <w:t>Creating the database objects tables, stored procedures</w:t>
      </w:r>
      <w:r>
        <w:rPr>
          <w:rFonts w:ascii="Calibri" w:hAnsi="Calibri" w:cs="Times New Roman"/>
          <w:sz w:val="22"/>
        </w:rPr>
        <w:t>, cursors</w:t>
      </w:r>
      <w:r w:rsidRPr="1439B578">
        <w:rPr>
          <w:rFonts w:ascii="Calibri" w:hAnsi="Calibri" w:cs="Times New Roman"/>
          <w:sz w:val="22"/>
        </w:rPr>
        <w:t xml:space="preserve"> as per the project requirement.</w:t>
      </w:r>
    </w:p>
    <w:p w:rsidR="009B7548" w:rsidRPr="00351400" w:rsidRDefault="00041A56" w:rsidP="009B7548">
      <w:pPr>
        <w:pStyle w:val="ListParagraph"/>
        <w:numPr>
          <w:ilvl w:val="0"/>
          <w:numId w:val="1"/>
        </w:numPr>
        <w:spacing w:line="276" w:lineRule="auto"/>
        <w:jc w:val="both"/>
        <w:rPr>
          <w:rFonts w:ascii="Calibri" w:hAnsi="Calibri" w:cs="Times New Roman"/>
          <w:sz w:val="22"/>
        </w:rPr>
      </w:pPr>
      <w:r w:rsidRPr="00351400">
        <w:rPr>
          <w:rFonts w:ascii="Calibri" w:hAnsi="Calibri" w:cs="Times New Roman"/>
          <w:sz w:val="22"/>
        </w:rPr>
        <w:t>Working on Client requests SCR’s and MR’s</w:t>
      </w:r>
    </w:p>
    <w:p w:rsidR="009B7548" w:rsidRPr="00351400" w:rsidRDefault="00041A56" w:rsidP="009B7548">
      <w:pPr>
        <w:pStyle w:val="ListParagraph"/>
        <w:numPr>
          <w:ilvl w:val="0"/>
          <w:numId w:val="1"/>
        </w:numPr>
        <w:spacing w:line="276" w:lineRule="auto"/>
        <w:jc w:val="both"/>
        <w:rPr>
          <w:rFonts w:ascii="Calibri" w:hAnsi="Calibri" w:cs="Times New Roman"/>
          <w:sz w:val="22"/>
        </w:rPr>
      </w:pPr>
      <w:r w:rsidRPr="00351400">
        <w:rPr>
          <w:rFonts w:ascii="Calibri" w:hAnsi="Calibri" w:cs="Times New Roman"/>
          <w:sz w:val="22"/>
        </w:rPr>
        <w:t>Performing Unit Testing and Bug Fixing</w:t>
      </w:r>
    </w:p>
    <w:p w:rsidR="009B7548" w:rsidRPr="00351400" w:rsidRDefault="00041A56" w:rsidP="009B7548">
      <w:pPr>
        <w:pStyle w:val="ListParagraph"/>
        <w:numPr>
          <w:ilvl w:val="0"/>
          <w:numId w:val="1"/>
        </w:numPr>
        <w:spacing w:line="276" w:lineRule="auto"/>
        <w:jc w:val="both"/>
        <w:rPr>
          <w:rFonts w:ascii="Calibri" w:hAnsi="Calibri" w:cs="Times New Roman"/>
          <w:sz w:val="22"/>
        </w:rPr>
      </w:pPr>
      <w:r w:rsidRPr="00351400">
        <w:rPr>
          <w:rFonts w:ascii="Calibri" w:hAnsi="Calibri" w:cs="Times New Roman"/>
          <w:sz w:val="22"/>
        </w:rPr>
        <w:t>Working on live client issues and provide corrective, preventive actions</w:t>
      </w:r>
    </w:p>
    <w:p w:rsidR="009B7548" w:rsidRPr="00D32D41" w:rsidRDefault="00041A56" w:rsidP="00D32D41">
      <w:pPr>
        <w:pStyle w:val="ListParagraph"/>
        <w:numPr>
          <w:ilvl w:val="0"/>
          <w:numId w:val="1"/>
        </w:numPr>
        <w:spacing w:line="276" w:lineRule="auto"/>
        <w:jc w:val="both"/>
        <w:rPr>
          <w:rFonts w:ascii="Calibri" w:hAnsi="Calibri" w:cs="Times New Roman"/>
          <w:sz w:val="22"/>
        </w:rPr>
      </w:pPr>
      <w:r w:rsidRPr="00351400">
        <w:rPr>
          <w:rFonts w:ascii="Calibri" w:hAnsi="Calibri" w:cs="Times New Roman"/>
          <w:sz w:val="22"/>
        </w:rPr>
        <w:t>Create and Maintain Documentation for Code changes and SCR’s.</w:t>
      </w:r>
    </w:p>
    <w:p w:rsidR="003A4752" w:rsidRDefault="003A4752" w:rsidP="003A4752">
      <w:pPr>
        <w:spacing w:line="276" w:lineRule="auto"/>
        <w:jc w:val="both"/>
        <w:rPr>
          <w:rFonts w:cs="Times New Roman"/>
          <w:color w:val="000000" w:themeColor="text1"/>
          <w:szCs w:val="15"/>
        </w:rPr>
      </w:pPr>
    </w:p>
    <w:p w:rsidR="003A4752" w:rsidRPr="0026112B" w:rsidRDefault="00041A56" w:rsidP="0026112B">
      <w:pPr>
        <w:pStyle w:val="ListParagraph"/>
        <w:spacing w:line="276" w:lineRule="auto"/>
        <w:ind w:left="426" w:firstLine="0"/>
        <w:jc w:val="both"/>
        <w:rPr>
          <w:rFonts w:ascii="Calibri" w:hAnsi="Calibri" w:cs="Times New Roman"/>
          <w:sz w:val="22"/>
        </w:rPr>
      </w:pPr>
      <w:proofErr w:type="spellStart"/>
      <w:r w:rsidRPr="00C2429C">
        <w:rPr>
          <w:rFonts w:ascii="Calibri" w:hAnsi="Calibri" w:cs="Times New Roman"/>
          <w:b/>
          <w:bCs/>
          <w:sz w:val="22"/>
        </w:rPr>
        <w:t>InteQ</w:t>
      </w:r>
      <w:proofErr w:type="spellEnd"/>
      <w:r w:rsidRPr="00C2429C">
        <w:rPr>
          <w:rFonts w:ascii="Calibri" w:hAnsi="Calibri" w:cs="Times New Roman"/>
          <w:b/>
          <w:bCs/>
          <w:sz w:val="22"/>
        </w:rPr>
        <w:t xml:space="preserve"> software</w:t>
      </w:r>
      <w:r w:rsidRPr="7A45D139">
        <w:rPr>
          <w:rFonts w:ascii="Calibri" w:hAnsi="Calibri" w:cs="Times New Roman"/>
          <w:sz w:val="22"/>
        </w:rPr>
        <w:t xml:space="preserve"> </w:t>
      </w:r>
      <w:r w:rsidR="000003CC">
        <w:rPr>
          <w:rFonts w:ascii="Calibri" w:hAnsi="Calibri" w:cs="Times New Roman"/>
          <w:b/>
          <w:bCs/>
          <w:sz w:val="22"/>
        </w:rPr>
        <w:t>Private Ltd:</w:t>
      </w:r>
    </w:p>
    <w:p w:rsidR="003A4752" w:rsidRPr="0026112B" w:rsidRDefault="00041A56" w:rsidP="0026112B">
      <w:pPr>
        <w:pStyle w:val="ListParagraph"/>
        <w:numPr>
          <w:ilvl w:val="0"/>
          <w:numId w:val="11"/>
        </w:numPr>
        <w:spacing w:after="0" w:line="276" w:lineRule="auto"/>
        <w:jc w:val="both"/>
        <w:rPr>
          <w:rFonts w:ascii="Calibri" w:hAnsi="Calibri" w:cs="Times New Roman"/>
          <w:b/>
          <w:bCs/>
          <w:sz w:val="22"/>
        </w:rPr>
      </w:pPr>
      <w:r w:rsidRPr="0026112B">
        <w:rPr>
          <w:rFonts w:ascii="Calibri" w:hAnsi="Calibri" w:cs="Times New Roman"/>
          <w:b/>
          <w:bCs/>
          <w:sz w:val="22"/>
        </w:rPr>
        <w:t>EZ-CAP</w:t>
      </w:r>
    </w:p>
    <w:p w:rsidR="003A4752" w:rsidRDefault="003A4752" w:rsidP="003A4752">
      <w:pPr>
        <w:pStyle w:val="ListParagraph"/>
        <w:spacing w:after="0" w:line="276" w:lineRule="auto"/>
        <w:ind w:left="0" w:firstLine="0"/>
        <w:jc w:val="both"/>
        <w:rPr>
          <w:rFonts w:ascii="Calibri" w:hAnsi="Calibri" w:cs="Times New Roman"/>
          <w:b/>
          <w:bCs/>
          <w:sz w:val="22"/>
        </w:rPr>
      </w:pPr>
    </w:p>
    <w:p w:rsidR="003A4752" w:rsidRPr="00005799" w:rsidRDefault="00041A56" w:rsidP="003A4752">
      <w:pPr>
        <w:spacing w:after="0" w:line="276" w:lineRule="auto"/>
        <w:ind w:left="0" w:firstLine="0"/>
        <w:jc w:val="both"/>
        <w:rPr>
          <w:rFonts w:ascii="Calibri" w:hAnsi="Calibri" w:cs="Times New Roman"/>
          <w:b/>
          <w:bCs/>
          <w:sz w:val="22"/>
        </w:rPr>
      </w:pPr>
      <w:r w:rsidRPr="0022649B">
        <w:rPr>
          <w:rFonts w:ascii="Calibri" w:hAnsi="Calibri" w:cs="Times New Roman"/>
          <w:b/>
          <w:sz w:val="22"/>
        </w:rPr>
        <w:t xml:space="preserve">Role: </w:t>
      </w:r>
      <w:r w:rsidRPr="00A36243">
        <w:rPr>
          <w:rFonts w:ascii="Calibri" w:hAnsi="Calibri" w:cs="Times New Roman"/>
          <w:bCs/>
          <w:sz w:val="22"/>
        </w:rPr>
        <w:t>.NET Developer</w:t>
      </w:r>
    </w:p>
    <w:p w:rsidR="003A4752" w:rsidRDefault="00041A56" w:rsidP="003A4752">
      <w:pPr>
        <w:spacing w:after="0" w:line="276" w:lineRule="auto"/>
        <w:ind w:left="0" w:firstLine="0"/>
        <w:jc w:val="both"/>
        <w:rPr>
          <w:rFonts w:ascii="Calibri" w:eastAsia="Times New Roman" w:hAnsi="Calibri" w:cs="Times New Roman"/>
          <w:sz w:val="22"/>
        </w:rPr>
      </w:pPr>
      <w:r w:rsidRPr="006452F8">
        <w:rPr>
          <w:rFonts w:ascii="Calibri" w:eastAsia="Times New Roman" w:hAnsi="Calibri" w:cs="Times New Roman"/>
          <w:b/>
          <w:bCs/>
          <w:sz w:val="22"/>
        </w:rPr>
        <w:t>Clients Handled</w:t>
      </w:r>
      <w:r>
        <w:rPr>
          <w:rFonts w:ascii="Calibri" w:eastAsia="Times New Roman" w:hAnsi="Calibri" w:cs="Times New Roman"/>
          <w:sz w:val="22"/>
        </w:rPr>
        <w:tab/>
        <w:t xml:space="preserve">:  </w:t>
      </w:r>
      <w:r w:rsidR="00E10B56" w:rsidRPr="00662AB7">
        <w:rPr>
          <w:rFonts w:ascii="Calibri" w:eastAsia="Times New Roman" w:hAnsi="Calibri" w:cs="Times New Roman"/>
          <w:sz w:val="22"/>
        </w:rPr>
        <w:t>Citra Health Solutions</w:t>
      </w:r>
    </w:p>
    <w:p w:rsidR="003A4752" w:rsidRPr="00D35383" w:rsidRDefault="00041A56" w:rsidP="003A4752">
      <w:pPr>
        <w:spacing w:after="0" w:line="276" w:lineRule="auto"/>
        <w:ind w:left="-360" w:firstLine="0"/>
        <w:jc w:val="both"/>
        <w:rPr>
          <w:rFonts w:ascii="Calibri" w:eastAsia="Times New Roman" w:hAnsi="Calibri" w:cs="Times New Roman"/>
          <w:sz w:val="22"/>
        </w:rPr>
      </w:pPr>
      <w:r>
        <w:rPr>
          <w:rFonts w:ascii="Calibri" w:eastAsia="Times New Roman" w:hAnsi="Calibri" w:cs="Times New Roman"/>
          <w:b/>
          <w:bCs/>
          <w:sz w:val="22"/>
        </w:rPr>
        <w:t xml:space="preserve">       </w:t>
      </w:r>
      <w:r w:rsidRPr="1439B578">
        <w:rPr>
          <w:rFonts w:ascii="Calibri" w:eastAsia="Times New Roman" w:hAnsi="Calibri" w:cs="Times New Roman"/>
          <w:b/>
          <w:bCs/>
          <w:sz w:val="22"/>
        </w:rPr>
        <w:t>Period</w:t>
      </w:r>
      <w:r w:rsidR="00825EDB" w:rsidRPr="1439B578">
        <w:rPr>
          <w:rFonts w:ascii="Calibri" w:eastAsia="Times New Roman" w:hAnsi="Calibri" w:cs="Times New Roman"/>
          <w:b/>
          <w:bCs/>
          <w:sz w:val="22"/>
        </w:rPr>
        <w:t>:</w:t>
      </w:r>
      <w:r w:rsidR="00E24926">
        <w:rPr>
          <w:rFonts w:ascii="Calibri" w:eastAsia="Times New Roman" w:hAnsi="Calibri" w:cs="Times New Roman"/>
          <w:sz w:val="22"/>
        </w:rPr>
        <w:t xml:space="preserve"> </w:t>
      </w:r>
      <w:r w:rsidR="0086153A">
        <w:rPr>
          <w:rFonts w:ascii="Calibri" w:eastAsia="Times New Roman" w:hAnsi="Calibri" w:cs="Times New Roman"/>
          <w:sz w:val="22"/>
        </w:rPr>
        <w:t>18</w:t>
      </w:r>
      <w:r w:rsidR="0086153A" w:rsidRPr="0086153A">
        <w:rPr>
          <w:rFonts w:ascii="Calibri" w:eastAsia="Times New Roman" w:hAnsi="Calibri" w:cs="Times New Roman"/>
          <w:sz w:val="22"/>
          <w:vertAlign w:val="superscript"/>
        </w:rPr>
        <w:t>th</w:t>
      </w:r>
      <w:r w:rsidR="0086153A">
        <w:rPr>
          <w:rFonts w:ascii="Calibri" w:eastAsia="Times New Roman" w:hAnsi="Calibri" w:cs="Times New Roman"/>
          <w:sz w:val="22"/>
        </w:rPr>
        <w:t xml:space="preserve"> </w:t>
      </w:r>
      <w:r w:rsidR="00E24926">
        <w:rPr>
          <w:rFonts w:ascii="Calibri" w:eastAsia="Times New Roman" w:hAnsi="Calibri" w:cs="Times New Roman"/>
          <w:sz w:val="22"/>
        </w:rPr>
        <w:t>July</w:t>
      </w:r>
      <w:r w:rsidR="00E10B56">
        <w:rPr>
          <w:rFonts w:ascii="Calibri" w:eastAsia="Times New Roman" w:hAnsi="Calibri" w:cs="Times New Roman"/>
          <w:sz w:val="22"/>
        </w:rPr>
        <w:t xml:space="preserve"> 2018 to</w:t>
      </w:r>
      <w:r w:rsidR="00E10B56" w:rsidRPr="00662AB7">
        <w:rPr>
          <w:rFonts w:ascii="Calibri" w:eastAsia="Times New Roman" w:hAnsi="Calibri" w:cs="Times New Roman"/>
          <w:sz w:val="22"/>
        </w:rPr>
        <w:t xml:space="preserve"> </w:t>
      </w:r>
      <w:r w:rsidR="0086153A">
        <w:rPr>
          <w:rFonts w:ascii="Calibri" w:eastAsia="Times New Roman" w:hAnsi="Calibri" w:cs="Times New Roman"/>
          <w:sz w:val="22"/>
        </w:rPr>
        <w:t>31</w:t>
      </w:r>
      <w:r w:rsidR="0086153A" w:rsidRPr="0086153A">
        <w:rPr>
          <w:rFonts w:ascii="Calibri" w:eastAsia="Times New Roman" w:hAnsi="Calibri" w:cs="Times New Roman"/>
          <w:sz w:val="22"/>
          <w:vertAlign w:val="superscript"/>
        </w:rPr>
        <w:t>st</w:t>
      </w:r>
      <w:r w:rsidR="0086153A">
        <w:rPr>
          <w:rFonts w:ascii="Calibri" w:eastAsia="Times New Roman" w:hAnsi="Calibri" w:cs="Times New Roman"/>
          <w:sz w:val="22"/>
        </w:rPr>
        <w:t xml:space="preserve"> </w:t>
      </w:r>
      <w:r w:rsidR="00E10B56" w:rsidRPr="00662AB7">
        <w:rPr>
          <w:rFonts w:ascii="Calibri" w:eastAsia="Times New Roman" w:hAnsi="Calibri" w:cs="Times New Roman"/>
          <w:sz w:val="22"/>
        </w:rPr>
        <w:t>Dec 2020</w:t>
      </w:r>
    </w:p>
    <w:p w:rsidR="003A4752" w:rsidRDefault="00041A56" w:rsidP="003A4752">
      <w:pPr>
        <w:spacing w:after="0" w:line="276" w:lineRule="auto"/>
        <w:ind w:left="0" w:firstLine="0"/>
        <w:jc w:val="both"/>
        <w:rPr>
          <w:rFonts w:ascii="Calibri" w:eastAsia="Times New Roman" w:hAnsi="Calibri" w:cs="Times New Roman"/>
          <w:sz w:val="22"/>
        </w:rPr>
      </w:pPr>
      <w:r w:rsidRPr="1439B578">
        <w:rPr>
          <w:rFonts w:ascii="Calibri" w:eastAsia="Times New Roman" w:hAnsi="Calibri" w:cs="Times New Roman"/>
          <w:b/>
          <w:bCs/>
          <w:sz w:val="22"/>
        </w:rPr>
        <w:t>Technical Environment</w:t>
      </w:r>
      <w:r w:rsidRPr="00D35383">
        <w:rPr>
          <w:rFonts w:ascii="Calibri" w:eastAsia="Times New Roman" w:hAnsi="Calibri" w:cs="Times New Roman"/>
          <w:sz w:val="22"/>
        </w:rPr>
        <w:t>:  VB.Net, ASP.Net,</w:t>
      </w:r>
      <w:r w:rsidR="008E2BB0">
        <w:rPr>
          <w:rFonts w:ascii="Calibri" w:eastAsia="Times New Roman" w:hAnsi="Calibri" w:cs="Times New Roman"/>
          <w:sz w:val="22"/>
        </w:rPr>
        <w:t xml:space="preserve"> ADO.Net,</w:t>
      </w:r>
      <w:r w:rsidRPr="00D35383">
        <w:rPr>
          <w:rFonts w:ascii="Calibri" w:eastAsia="Times New Roman" w:hAnsi="Calibri" w:cs="Times New Roman"/>
          <w:sz w:val="22"/>
        </w:rPr>
        <w:t xml:space="preserve"> C#, JavaScript, CSS, HTML</w:t>
      </w:r>
      <w:r w:rsidR="009A2C9D">
        <w:rPr>
          <w:rFonts w:ascii="Calibri" w:eastAsia="Times New Roman" w:hAnsi="Calibri" w:cs="Times New Roman"/>
          <w:sz w:val="22"/>
        </w:rPr>
        <w:t>, WPF</w:t>
      </w:r>
    </w:p>
    <w:p w:rsidR="0050574E" w:rsidRPr="0050574E" w:rsidRDefault="00041A56" w:rsidP="003A4752">
      <w:pPr>
        <w:spacing w:after="0" w:line="276" w:lineRule="auto"/>
        <w:ind w:left="0" w:firstLine="0"/>
        <w:jc w:val="both"/>
        <w:rPr>
          <w:rFonts w:ascii="Calibri" w:eastAsia="Times New Roman" w:hAnsi="Calibri" w:cs="Times New Roman"/>
          <w:b/>
          <w:bCs/>
          <w:sz w:val="22"/>
        </w:rPr>
      </w:pPr>
      <w:r w:rsidRPr="00715C2F">
        <w:rPr>
          <w:rFonts w:ascii="Calibri" w:eastAsia="Times New Roman" w:hAnsi="Calibri" w:cs="Times New Roman"/>
          <w:b/>
          <w:bCs/>
          <w:sz w:val="22"/>
        </w:rPr>
        <w:t>Databases</w:t>
      </w:r>
      <w:r>
        <w:rPr>
          <w:rFonts w:ascii="Calibri" w:eastAsia="Times New Roman" w:hAnsi="Calibri" w:cs="Times New Roman"/>
          <w:b/>
          <w:bCs/>
          <w:sz w:val="22"/>
        </w:rPr>
        <w:t>:</w:t>
      </w:r>
      <w:r w:rsidRPr="00715C2F">
        <w:rPr>
          <w:rFonts w:eastAsia="Times New Roman"/>
        </w:rPr>
        <w:t xml:space="preserve"> </w:t>
      </w:r>
      <w:r w:rsidRPr="00715C2F">
        <w:rPr>
          <w:rFonts w:ascii="Calibri" w:eastAsia="Times New Roman" w:hAnsi="Calibri" w:cs="Times New Roman"/>
          <w:sz w:val="22"/>
        </w:rPr>
        <w:t>SQL Server 2017/2018</w:t>
      </w:r>
    </w:p>
    <w:p w:rsidR="0026112B" w:rsidRDefault="00041A56" w:rsidP="0026112B">
      <w:pPr>
        <w:spacing w:after="0" w:line="276" w:lineRule="auto"/>
        <w:ind w:left="-360" w:firstLine="360"/>
        <w:jc w:val="both"/>
        <w:rPr>
          <w:rFonts w:ascii="Calibri" w:eastAsia="Times New Roman" w:hAnsi="Calibri" w:cs="Times New Roman"/>
          <w:sz w:val="22"/>
        </w:rPr>
      </w:pPr>
      <w:r>
        <w:rPr>
          <w:rFonts w:ascii="Calibri" w:eastAsia="Times New Roman" w:hAnsi="Calibri" w:cs="Times New Roman"/>
          <w:b/>
          <w:bCs/>
          <w:sz w:val="22"/>
        </w:rPr>
        <w:t>Team Size:</w:t>
      </w:r>
      <w:r>
        <w:rPr>
          <w:rFonts w:ascii="Calibri" w:eastAsia="Times New Roman" w:hAnsi="Calibri" w:cs="Times New Roman"/>
          <w:sz w:val="22"/>
        </w:rPr>
        <w:t xml:space="preserve"> 10</w:t>
      </w:r>
    </w:p>
    <w:p w:rsidR="0026112B" w:rsidRDefault="0026112B" w:rsidP="003A4752">
      <w:pPr>
        <w:spacing w:after="0" w:line="276" w:lineRule="auto"/>
        <w:ind w:left="0" w:firstLine="0"/>
        <w:jc w:val="both"/>
        <w:rPr>
          <w:rFonts w:ascii="Calibri" w:eastAsia="Times New Roman" w:hAnsi="Calibri" w:cs="Times New Roman"/>
          <w:sz w:val="22"/>
        </w:rPr>
      </w:pPr>
    </w:p>
    <w:p w:rsidR="00D96AD4" w:rsidRDefault="00041A56" w:rsidP="00D96AD4">
      <w:pPr>
        <w:spacing w:line="276" w:lineRule="auto"/>
        <w:ind w:left="0"/>
        <w:jc w:val="both"/>
      </w:pPr>
      <w:r>
        <w:rPr>
          <w:rFonts w:ascii="Calibri" w:hAnsi="Calibri" w:cs="Times New Roman"/>
          <w:b/>
          <w:sz w:val="22"/>
          <w:u w:val="single"/>
        </w:rPr>
        <w:t>Description:</w:t>
      </w:r>
    </w:p>
    <w:p w:rsidR="00D96AD4" w:rsidRPr="006C4BE1" w:rsidRDefault="00041A56" w:rsidP="00D96AD4">
      <w:pPr>
        <w:pStyle w:val="ListParagraph"/>
        <w:numPr>
          <w:ilvl w:val="0"/>
          <w:numId w:val="1"/>
        </w:numPr>
        <w:spacing w:line="276" w:lineRule="auto"/>
        <w:jc w:val="both"/>
        <w:rPr>
          <w:rFonts w:ascii="Calibri" w:hAnsi="Calibri" w:cs="Times New Roman"/>
          <w:sz w:val="22"/>
        </w:rPr>
      </w:pPr>
      <w:r w:rsidRPr="006C4BE1">
        <w:rPr>
          <w:rFonts w:ascii="Calibri" w:hAnsi="Calibri" w:cs="Times New Roman"/>
          <w:sz w:val="22"/>
        </w:rPr>
        <w:t>EZ-CAP is a benefit management platform used by many health organizations which is capable of streaming all invaluable information &amp; critical processes.</w:t>
      </w:r>
    </w:p>
    <w:p w:rsidR="00D96AD4" w:rsidRDefault="00041A56" w:rsidP="00D96AD4">
      <w:pPr>
        <w:pStyle w:val="ListParagraph"/>
        <w:numPr>
          <w:ilvl w:val="0"/>
          <w:numId w:val="1"/>
        </w:numPr>
        <w:spacing w:line="276" w:lineRule="auto"/>
        <w:jc w:val="both"/>
        <w:rPr>
          <w:rFonts w:ascii="Calibri" w:hAnsi="Calibri" w:cs="Times New Roman"/>
          <w:sz w:val="22"/>
        </w:rPr>
      </w:pPr>
      <w:r w:rsidRPr="006C4BE1">
        <w:rPr>
          <w:rFonts w:ascii="Calibri" w:hAnsi="Calibri" w:cs="Times New Roman"/>
          <w:sz w:val="22"/>
        </w:rPr>
        <w:t>It is a widely used healthcare benefit management solution for Independent Physician Associations (IPAs), Managed Service Organizations (MSOs), Physician-Hospital Organizations (PHOs), Health Plans, and other managed care organizations.</w:t>
      </w:r>
    </w:p>
    <w:p w:rsidR="003A4752" w:rsidRPr="003A4752" w:rsidRDefault="003A4752" w:rsidP="003A4752">
      <w:pPr>
        <w:spacing w:line="276" w:lineRule="auto"/>
        <w:jc w:val="both"/>
        <w:rPr>
          <w:rFonts w:cs="Times New Roman"/>
          <w:color w:val="000000" w:themeColor="text1"/>
          <w:szCs w:val="15"/>
        </w:rPr>
      </w:pPr>
    </w:p>
    <w:p w:rsidR="00486D19" w:rsidRDefault="00041A56" w:rsidP="00486D19">
      <w:pPr>
        <w:spacing w:line="276" w:lineRule="auto"/>
        <w:ind w:left="0"/>
        <w:jc w:val="both"/>
      </w:pPr>
      <w:r>
        <w:rPr>
          <w:rFonts w:ascii="Calibri" w:hAnsi="Calibri" w:cs="Times New Roman"/>
          <w:b/>
          <w:sz w:val="22"/>
          <w:u w:val="single"/>
        </w:rPr>
        <w:t>Responsibilities:</w:t>
      </w:r>
    </w:p>
    <w:p w:rsidR="00486D19" w:rsidRPr="00486D19" w:rsidRDefault="00041A56" w:rsidP="00486D19">
      <w:pPr>
        <w:pStyle w:val="ListParagraph"/>
        <w:numPr>
          <w:ilvl w:val="0"/>
          <w:numId w:val="1"/>
        </w:numPr>
        <w:spacing w:line="276" w:lineRule="auto"/>
        <w:jc w:val="both"/>
      </w:pPr>
      <w:r w:rsidRPr="00486D19">
        <w:rPr>
          <w:rFonts w:ascii="Calibri" w:hAnsi="Calibri" w:cs="Times New Roman"/>
          <w:sz w:val="22"/>
        </w:rPr>
        <w:t>Preparing Design Documents.</w:t>
      </w:r>
    </w:p>
    <w:p w:rsidR="00486D19" w:rsidRPr="00486D19" w:rsidRDefault="00041A56" w:rsidP="00486D19">
      <w:pPr>
        <w:pStyle w:val="ListParagraph"/>
        <w:numPr>
          <w:ilvl w:val="0"/>
          <w:numId w:val="1"/>
        </w:numPr>
        <w:spacing w:line="276" w:lineRule="auto"/>
        <w:jc w:val="both"/>
      </w:pPr>
      <w:r w:rsidRPr="00486D19">
        <w:rPr>
          <w:rFonts w:ascii="Calibri" w:hAnsi="Calibri" w:cs="Times New Roman"/>
          <w:sz w:val="22"/>
        </w:rPr>
        <w:t>Implementing Database Changes, UI changes (Design the Page Layouts).</w:t>
      </w:r>
    </w:p>
    <w:p w:rsidR="00486D19" w:rsidRPr="00486D19" w:rsidRDefault="00041A56" w:rsidP="00486D19">
      <w:pPr>
        <w:pStyle w:val="ListParagraph"/>
        <w:numPr>
          <w:ilvl w:val="0"/>
          <w:numId w:val="1"/>
        </w:numPr>
        <w:spacing w:line="276" w:lineRule="auto"/>
        <w:jc w:val="both"/>
        <w:rPr>
          <w:rFonts w:ascii="Calibri" w:eastAsia="Calibri" w:hAnsi="Calibri" w:cs="Calibri"/>
          <w:color w:val="000000" w:themeColor="text1"/>
          <w:sz w:val="22"/>
        </w:rPr>
      </w:pPr>
      <w:r w:rsidRPr="00486D19">
        <w:rPr>
          <w:rFonts w:ascii="Calibri" w:hAnsi="Calibri" w:cs="Times New Roman"/>
          <w:sz w:val="22"/>
        </w:rPr>
        <w:t>Making the functional changes in the code.</w:t>
      </w:r>
    </w:p>
    <w:p w:rsidR="00486D19" w:rsidRPr="00486D19" w:rsidRDefault="00041A56" w:rsidP="00486D19">
      <w:pPr>
        <w:pStyle w:val="ListParagraph"/>
        <w:numPr>
          <w:ilvl w:val="0"/>
          <w:numId w:val="1"/>
        </w:numPr>
        <w:spacing w:line="276" w:lineRule="auto"/>
        <w:jc w:val="both"/>
        <w:rPr>
          <w:rFonts w:ascii="Calibri" w:eastAsia="Calibri" w:hAnsi="Calibri" w:cs="Calibri"/>
          <w:color w:val="000000" w:themeColor="text1"/>
          <w:sz w:val="22"/>
        </w:rPr>
      </w:pPr>
      <w:r w:rsidRPr="00486D19">
        <w:rPr>
          <w:rFonts w:ascii="Calibri" w:hAnsi="Calibri" w:cs="Times New Roman"/>
          <w:sz w:val="22"/>
        </w:rPr>
        <w:t>Issues fixing.</w:t>
      </w:r>
    </w:p>
    <w:p w:rsidR="00486D19" w:rsidRDefault="00041A56" w:rsidP="00486D19">
      <w:pPr>
        <w:pStyle w:val="ListParagraph"/>
        <w:numPr>
          <w:ilvl w:val="0"/>
          <w:numId w:val="1"/>
        </w:numPr>
        <w:spacing w:line="276" w:lineRule="auto"/>
        <w:jc w:val="both"/>
        <w:rPr>
          <w:rFonts w:ascii="Calibri" w:eastAsia="Calibri" w:hAnsi="Calibri" w:cs="Calibri"/>
          <w:color w:val="000000" w:themeColor="text1"/>
          <w:sz w:val="22"/>
        </w:rPr>
      </w:pPr>
      <w:r w:rsidRPr="00486D19">
        <w:rPr>
          <w:rFonts w:ascii="Calibri" w:eastAsia="Calibri" w:hAnsi="Calibri" w:cs="Calibri"/>
          <w:color w:val="000000" w:themeColor="text1"/>
          <w:sz w:val="22"/>
        </w:rPr>
        <w:t xml:space="preserve">Releasing </w:t>
      </w:r>
      <w:r w:rsidR="00BC1DC5" w:rsidRPr="00486D19">
        <w:rPr>
          <w:rFonts w:ascii="Calibri" w:eastAsia="Calibri" w:hAnsi="Calibri" w:cs="Calibri"/>
          <w:color w:val="000000" w:themeColor="text1"/>
          <w:sz w:val="22"/>
        </w:rPr>
        <w:t>Hot fix</w:t>
      </w:r>
      <w:r w:rsidRPr="00486D19">
        <w:rPr>
          <w:rFonts w:ascii="Calibri" w:eastAsia="Calibri" w:hAnsi="Calibri" w:cs="Calibri"/>
          <w:color w:val="000000" w:themeColor="text1"/>
          <w:sz w:val="22"/>
        </w:rPr>
        <w:t xml:space="preserve"> to QA.</w:t>
      </w:r>
    </w:p>
    <w:p w:rsidR="00486D19" w:rsidRDefault="00041A56" w:rsidP="00486D19">
      <w:pPr>
        <w:pStyle w:val="ListParagraph"/>
        <w:numPr>
          <w:ilvl w:val="0"/>
          <w:numId w:val="1"/>
        </w:numPr>
        <w:spacing w:line="276" w:lineRule="auto"/>
        <w:jc w:val="both"/>
        <w:rPr>
          <w:rFonts w:ascii="Calibri" w:eastAsia="Calibri" w:hAnsi="Calibri" w:cs="Calibri"/>
          <w:color w:val="000000" w:themeColor="text1"/>
          <w:sz w:val="22"/>
        </w:rPr>
      </w:pPr>
      <w:r w:rsidRPr="00486D19">
        <w:rPr>
          <w:rFonts w:ascii="Calibri" w:eastAsia="Calibri" w:hAnsi="Calibri" w:cs="Calibri"/>
          <w:color w:val="000000" w:themeColor="text1"/>
          <w:sz w:val="22"/>
        </w:rPr>
        <w:t>Production Support.</w:t>
      </w:r>
    </w:p>
    <w:p w:rsidR="00486D19" w:rsidRDefault="00041A56" w:rsidP="00486D19">
      <w:pPr>
        <w:pStyle w:val="ListParagraph"/>
        <w:numPr>
          <w:ilvl w:val="0"/>
          <w:numId w:val="1"/>
        </w:numPr>
        <w:spacing w:line="276" w:lineRule="auto"/>
        <w:jc w:val="both"/>
        <w:rPr>
          <w:rFonts w:ascii="Calibri" w:eastAsia="Calibri" w:hAnsi="Calibri" w:cs="Calibri"/>
          <w:color w:val="000000" w:themeColor="text1"/>
          <w:sz w:val="22"/>
        </w:rPr>
      </w:pPr>
      <w:r w:rsidRPr="00486D19">
        <w:rPr>
          <w:rFonts w:ascii="Calibri" w:eastAsia="Calibri" w:hAnsi="Calibri" w:cs="Calibri"/>
          <w:color w:val="000000" w:themeColor="text1"/>
          <w:sz w:val="22"/>
        </w:rPr>
        <w:t>Unit Testing.</w:t>
      </w:r>
    </w:p>
    <w:p w:rsidR="00044380" w:rsidRDefault="00044380" w:rsidP="009B7548">
      <w:pPr>
        <w:pStyle w:val="ListParagraph"/>
        <w:spacing w:line="276" w:lineRule="auto"/>
        <w:ind w:firstLine="0"/>
        <w:jc w:val="both"/>
        <w:rPr>
          <w:rFonts w:ascii="Calibri" w:hAnsi="Calibri" w:cs="Times New Roman"/>
          <w:sz w:val="22"/>
        </w:rPr>
      </w:pPr>
    </w:p>
    <w:p w:rsidR="00EE5101" w:rsidRPr="00C058EC" w:rsidRDefault="00041A56" w:rsidP="00C058EC">
      <w:pPr>
        <w:shd w:val="clear" w:color="auto" w:fill="D9D9D9" w:themeFill="background1" w:themeFillShade="D9"/>
        <w:spacing w:after="274" w:line="276" w:lineRule="auto"/>
        <w:ind w:left="0" w:firstLine="0"/>
        <w:jc w:val="both"/>
        <w:rPr>
          <w:rFonts w:ascii="Calibri" w:hAnsi="Calibri" w:cs="Times New Roman"/>
          <w:b/>
          <w:bCs/>
          <w:sz w:val="22"/>
        </w:rPr>
      </w:pPr>
      <w:r w:rsidRPr="00C058EC">
        <w:rPr>
          <w:rFonts w:ascii="Calibri" w:hAnsi="Calibri" w:cs="Times New Roman"/>
          <w:b/>
          <w:bCs/>
          <w:sz w:val="22"/>
        </w:rPr>
        <w:t>Personal SKILLS</w:t>
      </w:r>
      <w:r w:rsidR="00582A55" w:rsidRPr="00C058EC">
        <w:rPr>
          <w:rFonts w:ascii="Calibri" w:hAnsi="Calibri" w:cs="Times New Roman"/>
          <w:b/>
          <w:bCs/>
          <w:sz w:val="22"/>
        </w:rPr>
        <w:t>:</w:t>
      </w:r>
    </w:p>
    <w:p w:rsidR="00EE5101" w:rsidRPr="00EE5101" w:rsidRDefault="00041A56" w:rsidP="00EE5101">
      <w:pPr>
        <w:pStyle w:val="ListParagraph"/>
        <w:numPr>
          <w:ilvl w:val="0"/>
          <w:numId w:val="1"/>
        </w:numPr>
        <w:spacing w:line="276" w:lineRule="auto"/>
        <w:jc w:val="both"/>
        <w:rPr>
          <w:rFonts w:ascii="Calibri" w:hAnsi="Calibri" w:cs="Times New Roman"/>
          <w:sz w:val="22"/>
        </w:rPr>
      </w:pPr>
      <w:r w:rsidRPr="00EE5101">
        <w:rPr>
          <w:rFonts w:ascii="Calibri" w:hAnsi="Calibri" w:cs="Times New Roman"/>
          <w:sz w:val="22"/>
        </w:rPr>
        <w:lastRenderedPageBreak/>
        <w:t>Ability to meet deadlines without compromising accuracy, excellent product quality and attention to detail.</w:t>
      </w:r>
    </w:p>
    <w:p w:rsidR="00EE5101" w:rsidRPr="00EE5101" w:rsidRDefault="00041A56" w:rsidP="00EE5101">
      <w:pPr>
        <w:pStyle w:val="ListParagraph"/>
        <w:numPr>
          <w:ilvl w:val="0"/>
          <w:numId w:val="1"/>
        </w:numPr>
        <w:spacing w:line="276" w:lineRule="auto"/>
        <w:jc w:val="both"/>
        <w:rPr>
          <w:rFonts w:ascii="Calibri" w:hAnsi="Calibri" w:cs="Times New Roman"/>
          <w:sz w:val="22"/>
        </w:rPr>
      </w:pPr>
      <w:r w:rsidRPr="00EE5101">
        <w:rPr>
          <w:rFonts w:ascii="Calibri" w:hAnsi="Calibri" w:cs="Times New Roman"/>
          <w:sz w:val="22"/>
        </w:rPr>
        <w:t xml:space="preserve">Excellent technical troubleshooting, code debugging, and </w:t>
      </w:r>
      <w:r w:rsidR="00F41ADA" w:rsidRPr="00EE5101">
        <w:rPr>
          <w:rFonts w:ascii="Calibri" w:hAnsi="Calibri" w:cs="Times New Roman"/>
          <w:sz w:val="22"/>
        </w:rPr>
        <w:t>problem-solving</w:t>
      </w:r>
      <w:r w:rsidRPr="00EE5101">
        <w:rPr>
          <w:rFonts w:ascii="Calibri" w:hAnsi="Calibri" w:cs="Times New Roman"/>
          <w:sz w:val="22"/>
        </w:rPr>
        <w:t xml:space="preserve"> skills.</w:t>
      </w:r>
    </w:p>
    <w:p w:rsidR="00EE5101" w:rsidRPr="00EE5101" w:rsidRDefault="00041A56" w:rsidP="00EE5101">
      <w:pPr>
        <w:pStyle w:val="ListParagraph"/>
        <w:numPr>
          <w:ilvl w:val="0"/>
          <w:numId w:val="1"/>
        </w:numPr>
        <w:spacing w:line="276" w:lineRule="auto"/>
        <w:jc w:val="both"/>
        <w:rPr>
          <w:rFonts w:ascii="Calibri" w:hAnsi="Calibri" w:cs="Times New Roman"/>
          <w:sz w:val="22"/>
        </w:rPr>
      </w:pPr>
      <w:r w:rsidRPr="00EE5101">
        <w:rPr>
          <w:rFonts w:ascii="Calibri" w:hAnsi="Calibri" w:cs="Times New Roman"/>
          <w:sz w:val="22"/>
        </w:rPr>
        <w:t>Possess strong organizational and time management skills with a demonstrated ability to work both independently and within a team environment</w:t>
      </w:r>
    </w:p>
    <w:p w:rsidR="00EE5101" w:rsidRPr="00EE5101" w:rsidRDefault="00041A56" w:rsidP="00EE5101">
      <w:pPr>
        <w:pStyle w:val="ListParagraph"/>
        <w:numPr>
          <w:ilvl w:val="0"/>
          <w:numId w:val="1"/>
        </w:numPr>
        <w:spacing w:line="276" w:lineRule="auto"/>
        <w:jc w:val="both"/>
        <w:rPr>
          <w:rFonts w:ascii="Calibri" w:hAnsi="Calibri" w:cs="Times New Roman"/>
          <w:sz w:val="22"/>
        </w:rPr>
      </w:pPr>
      <w:r w:rsidRPr="00EE5101">
        <w:rPr>
          <w:rFonts w:ascii="Calibri" w:hAnsi="Calibri" w:cs="Times New Roman"/>
          <w:sz w:val="22"/>
        </w:rPr>
        <w:t>Exhibit a high level of professionalism and excellent interpersonal skills</w:t>
      </w:r>
    </w:p>
    <w:p w:rsidR="00EE5101" w:rsidRPr="00EE5101" w:rsidRDefault="00041A56" w:rsidP="00EE5101">
      <w:pPr>
        <w:pStyle w:val="ListParagraph"/>
        <w:numPr>
          <w:ilvl w:val="0"/>
          <w:numId w:val="1"/>
        </w:numPr>
        <w:spacing w:line="276" w:lineRule="auto"/>
        <w:jc w:val="both"/>
        <w:rPr>
          <w:rFonts w:ascii="Calibri" w:hAnsi="Calibri" w:cs="Times New Roman"/>
          <w:sz w:val="22"/>
        </w:rPr>
      </w:pPr>
      <w:r w:rsidRPr="00EE5101">
        <w:rPr>
          <w:rFonts w:ascii="Calibri" w:hAnsi="Calibri" w:cs="Times New Roman"/>
          <w:sz w:val="22"/>
        </w:rPr>
        <w:t>Strong relationship-building ability, proactive, results-oriented, and resourceful.</w:t>
      </w:r>
    </w:p>
    <w:p w:rsidR="00EE5101" w:rsidRDefault="00041A56" w:rsidP="00EE5101">
      <w:pPr>
        <w:pStyle w:val="ListParagraph"/>
        <w:numPr>
          <w:ilvl w:val="0"/>
          <w:numId w:val="1"/>
        </w:numPr>
        <w:spacing w:line="276" w:lineRule="auto"/>
        <w:jc w:val="both"/>
        <w:rPr>
          <w:rFonts w:ascii="Calibri" w:hAnsi="Calibri" w:cs="Times New Roman"/>
          <w:sz w:val="22"/>
        </w:rPr>
      </w:pPr>
      <w:r w:rsidRPr="00EE5101">
        <w:rPr>
          <w:rFonts w:ascii="Calibri" w:hAnsi="Calibri" w:cs="Times New Roman"/>
          <w:sz w:val="22"/>
        </w:rPr>
        <w:t>Excellent attention to detail and workflow administration.</w:t>
      </w:r>
    </w:p>
    <w:p w:rsidR="00825EDB" w:rsidRPr="00EE5101" w:rsidRDefault="00825EDB" w:rsidP="00825EDB">
      <w:pPr>
        <w:pStyle w:val="ListParagraph"/>
        <w:spacing w:line="276" w:lineRule="auto"/>
        <w:ind w:firstLine="0"/>
        <w:jc w:val="both"/>
        <w:rPr>
          <w:rFonts w:ascii="Calibri" w:hAnsi="Calibri" w:cs="Times New Roman"/>
          <w:sz w:val="22"/>
        </w:rPr>
      </w:pPr>
    </w:p>
    <w:p w:rsidR="00EE5101" w:rsidRPr="00825EDB" w:rsidRDefault="00041A56" w:rsidP="00825EDB">
      <w:pPr>
        <w:shd w:val="clear" w:color="auto" w:fill="D9D9D9" w:themeFill="background1" w:themeFillShade="D9"/>
        <w:spacing w:after="274" w:line="276" w:lineRule="auto"/>
        <w:ind w:left="0" w:firstLine="0"/>
        <w:jc w:val="both"/>
        <w:rPr>
          <w:rFonts w:ascii="Calibri" w:hAnsi="Calibri" w:cs="Times New Roman"/>
          <w:b/>
          <w:bCs/>
          <w:sz w:val="22"/>
        </w:rPr>
      </w:pPr>
      <w:r>
        <w:rPr>
          <w:rFonts w:ascii="Calibri" w:hAnsi="Calibri" w:cs="Times New Roman"/>
          <w:b/>
          <w:bCs/>
          <w:sz w:val="22"/>
        </w:rPr>
        <w:t>P</w:t>
      </w:r>
      <w:r w:rsidRPr="00A562FC">
        <w:rPr>
          <w:rFonts w:ascii="Calibri" w:hAnsi="Calibri" w:cs="Times New Roman"/>
          <w:b/>
          <w:bCs/>
          <w:sz w:val="22"/>
        </w:rPr>
        <w:t>ersonal details</w:t>
      </w:r>
    </w:p>
    <w:p w:rsidR="00EE5101" w:rsidRPr="00A562FC" w:rsidRDefault="00041A56" w:rsidP="00A562FC">
      <w:pPr>
        <w:pStyle w:val="ListParagraph"/>
        <w:spacing w:line="276" w:lineRule="auto"/>
        <w:ind w:firstLine="0"/>
        <w:jc w:val="both"/>
        <w:rPr>
          <w:rFonts w:ascii="Calibri" w:hAnsi="Calibri" w:cs="Times New Roman"/>
          <w:sz w:val="22"/>
        </w:rPr>
      </w:pPr>
      <w:r>
        <w:rPr>
          <w:rFonts w:ascii="Calibri" w:hAnsi="Calibri" w:cs="Times New Roman"/>
          <w:sz w:val="22"/>
        </w:rPr>
        <w:t xml:space="preserve">Date of birth: </w:t>
      </w:r>
      <w:r>
        <w:rPr>
          <w:rFonts w:ascii="Calibri" w:hAnsi="Calibri" w:cs="Times New Roman"/>
          <w:sz w:val="22"/>
        </w:rPr>
        <w:tab/>
      </w:r>
      <w:r>
        <w:rPr>
          <w:rFonts w:ascii="Calibri" w:hAnsi="Calibri" w:cs="Times New Roman"/>
          <w:sz w:val="22"/>
        </w:rPr>
        <w:tab/>
        <w:t>29th December</w:t>
      </w:r>
      <w:r w:rsidRPr="00A562FC">
        <w:rPr>
          <w:rFonts w:ascii="Calibri" w:hAnsi="Calibri" w:cs="Times New Roman"/>
          <w:sz w:val="22"/>
        </w:rPr>
        <w:t xml:space="preserve"> </w:t>
      </w:r>
      <w:r>
        <w:rPr>
          <w:rFonts w:ascii="Calibri" w:hAnsi="Calibri" w:cs="Times New Roman"/>
          <w:sz w:val="22"/>
        </w:rPr>
        <w:t>1994</w:t>
      </w:r>
    </w:p>
    <w:p w:rsidR="00EE5101" w:rsidRPr="00A562FC" w:rsidRDefault="00041A56" w:rsidP="00A562FC">
      <w:pPr>
        <w:pStyle w:val="ListParagraph"/>
        <w:spacing w:line="276" w:lineRule="auto"/>
        <w:ind w:firstLine="0"/>
        <w:jc w:val="both"/>
        <w:rPr>
          <w:rFonts w:ascii="Calibri" w:hAnsi="Calibri" w:cs="Times New Roman"/>
          <w:sz w:val="22"/>
        </w:rPr>
      </w:pPr>
      <w:r w:rsidRPr="00A562FC">
        <w:rPr>
          <w:rFonts w:ascii="Calibri" w:hAnsi="Calibri" w:cs="Times New Roman"/>
          <w:sz w:val="22"/>
        </w:rPr>
        <w:t>Nationality:</w:t>
      </w:r>
      <w:r w:rsidRPr="00A562FC">
        <w:rPr>
          <w:rFonts w:ascii="Calibri" w:hAnsi="Calibri" w:cs="Times New Roman"/>
          <w:sz w:val="22"/>
        </w:rPr>
        <w:tab/>
      </w:r>
      <w:r w:rsidRPr="00A562FC">
        <w:rPr>
          <w:rFonts w:ascii="Calibri" w:hAnsi="Calibri" w:cs="Times New Roman"/>
          <w:sz w:val="22"/>
        </w:rPr>
        <w:tab/>
        <w:t>Indian</w:t>
      </w:r>
    </w:p>
    <w:p w:rsidR="00EE5101" w:rsidRDefault="00041A56" w:rsidP="00A562FC">
      <w:pPr>
        <w:pStyle w:val="ListParagraph"/>
        <w:spacing w:line="276" w:lineRule="auto"/>
        <w:ind w:firstLine="0"/>
        <w:jc w:val="both"/>
        <w:rPr>
          <w:rFonts w:ascii="Calibri" w:hAnsi="Calibri" w:cs="Times New Roman"/>
          <w:sz w:val="22"/>
        </w:rPr>
      </w:pPr>
      <w:r w:rsidRPr="00A562FC">
        <w:rPr>
          <w:rFonts w:ascii="Calibri" w:hAnsi="Calibri" w:cs="Times New Roman"/>
          <w:sz w:val="22"/>
        </w:rPr>
        <w:t>Languages Known:</w:t>
      </w:r>
      <w:r w:rsidRPr="00A562FC">
        <w:rPr>
          <w:rFonts w:ascii="Calibri" w:hAnsi="Calibri" w:cs="Times New Roman"/>
          <w:sz w:val="22"/>
        </w:rPr>
        <w:tab/>
        <w:t>English, Telugu and Hindi</w:t>
      </w:r>
    </w:p>
    <w:p w:rsidR="00825EDB" w:rsidRDefault="00825EDB" w:rsidP="00A562FC">
      <w:pPr>
        <w:pStyle w:val="ListParagraph"/>
        <w:spacing w:line="276" w:lineRule="auto"/>
        <w:ind w:firstLine="0"/>
        <w:jc w:val="both"/>
        <w:rPr>
          <w:rFonts w:ascii="Calibri" w:hAnsi="Calibri" w:cs="Times New Roman"/>
          <w:sz w:val="22"/>
        </w:rPr>
      </w:pPr>
    </w:p>
    <w:p w:rsidR="00825EDB" w:rsidRDefault="00825EDB" w:rsidP="00A562FC">
      <w:pPr>
        <w:pStyle w:val="ListParagraph"/>
        <w:spacing w:line="276" w:lineRule="auto"/>
        <w:ind w:firstLine="0"/>
        <w:jc w:val="both"/>
        <w:rPr>
          <w:rFonts w:ascii="Calibri" w:hAnsi="Calibri" w:cs="Times New Roman"/>
          <w:sz w:val="22"/>
        </w:rPr>
      </w:pPr>
    </w:p>
    <w:p w:rsidR="00825EDB" w:rsidRDefault="00825EDB" w:rsidP="00A562FC">
      <w:pPr>
        <w:pStyle w:val="ListParagraph"/>
        <w:spacing w:line="276" w:lineRule="auto"/>
        <w:ind w:firstLine="0"/>
        <w:jc w:val="both"/>
        <w:rPr>
          <w:rFonts w:ascii="Calibri" w:hAnsi="Calibri" w:cs="Times New Roman"/>
          <w:sz w:val="22"/>
        </w:rPr>
      </w:pPr>
    </w:p>
    <w:p w:rsidR="008A1816" w:rsidRDefault="008A1816" w:rsidP="00A562FC">
      <w:pPr>
        <w:pStyle w:val="ListParagraph"/>
        <w:spacing w:line="276" w:lineRule="auto"/>
        <w:ind w:firstLine="0"/>
        <w:jc w:val="both"/>
        <w:rPr>
          <w:rFonts w:ascii="Calibri" w:hAnsi="Calibri" w:cs="Times New Roman"/>
          <w:sz w:val="22"/>
        </w:rPr>
      </w:pPr>
    </w:p>
    <w:p w:rsidR="00536E62" w:rsidRPr="00A562FC" w:rsidRDefault="00041A56" w:rsidP="00536E62">
      <w:pPr>
        <w:shd w:val="clear" w:color="auto" w:fill="D9D9D9" w:themeFill="background1" w:themeFillShade="D9"/>
        <w:spacing w:after="274" w:line="276" w:lineRule="auto"/>
        <w:ind w:left="0" w:firstLine="0"/>
        <w:jc w:val="both"/>
        <w:rPr>
          <w:rFonts w:ascii="Calibri" w:hAnsi="Calibri" w:cs="Times New Roman"/>
          <w:b/>
          <w:bCs/>
          <w:sz w:val="22"/>
        </w:rPr>
      </w:pPr>
      <w:r>
        <w:rPr>
          <w:rFonts w:ascii="Calibri" w:hAnsi="Calibri" w:cs="Times New Roman"/>
          <w:b/>
          <w:bCs/>
          <w:sz w:val="22"/>
        </w:rPr>
        <w:t>Declaration:</w:t>
      </w:r>
    </w:p>
    <w:p w:rsidR="008A1816" w:rsidRPr="00825EDB" w:rsidRDefault="00041A56" w:rsidP="00825EDB">
      <w:pPr>
        <w:pStyle w:val="ListParagraph"/>
        <w:spacing w:line="276" w:lineRule="auto"/>
        <w:ind w:firstLine="0"/>
        <w:jc w:val="both"/>
        <w:rPr>
          <w:rFonts w:ascii="Calibri" w:hAnsi="Calibri" w:cs="Times New Roman"/>
          <w:sz w:val="22"/>
        </w:rPr>
      </w:pPr>
      <w:r>
        <w:rPr>
          <w:rFonts w:ascii="Calibri" w:hAnsi="Calibri" w:cs="Times New Roman"/>
          <w:sz w:val="22"/>
        </w:rPr>
        <w:t xml:space="preserve">I </w:t>
      </w:r>
      <w:r w:rsidR="00E02672">
        <w:rPr>
          <w:rFonts w:ascii="Calibri" w:hAnsi="Calibri" w:cs="Times New Roman"/>
          <w:sz w:val="22"/>
        </w:rPr>
        <w:t>hereby</w:t>
      </w:r>
      <w:r>
        <w:rPr>
          <w:rFonts w:ascii="Calibri" w:hAnsi="Calibri" w:cs="Times New Roman"/>
          <w:sz w:val="22"/>
        </w:rPr>
        <w:t xml:space="preserve"> declare that all details mentioned above are in accordance with the truth and fact as per my knowledge.</w:t>
      </w:r>
    </w:p>
    <w:p w:rsidR="008A1816" w:rsidRDefault="00041A56" w:rsidP="00A562FC">
      <w:pPr>
        <w:pStyle w:val="ListParagraph"/>
        <w:spacing w:line="276" w:lineRule="auto"/>
        <w:ind w:firstLine="0"/>
        <w:jc w:val="both"/>
        <w:rPr>
          <w:rFonts w:ascii="Calibri" w:hAnsi="Calibri" w:cs="Times New Roman"/>
          <w:sz w:val="22"/>
        </w:rPr>
      </w:pPr>
      <w:r>
        <w:rPr>
          <w:rFonts w:ascii="Calibri" w:hAnsi="Calibri" w:cs="Times New Roman"/>
          <w:sz w:val="22"/>
        </w:rPr>
        <w:tab/>
      </w:r>
      <w:r>
        <w:rPr>
          <w:rFonts w:ascii="Calibri" w:hAnsi="Calibri" w:cs="Times New Roman"/>
          <w:sz w:val="22"/>
        </w:rPr>
        <w:tab/>
      </w:r>
      <w:r>
        <w:rPr>
          <w:rFonts w:ascii="Calibri" w:hAnsi="Calibri" w:cs="Times New Roman"/>
          <w:sz w:val="22"/>
        </w:rPr>
        <w:tab/>
      </w:r>
      <w:r>
        <w:rPr>
          <w:rFonts w:ascii="Calibri" w:hAnsi="Calibri" w:cs="Times New Roman"/>
          <w:sz w:val="22"/>
        </w:rPr>
        <w:tab/>
      </w:r>
      <w:r>
        <w:rPr>
          <w:rFonts w:ascii="Calibri" w:hAnsi="Calibri" w:cs="Times New Roman"/>
          <w:sz w:val="22"/>
        </w:rPr>
        <w:tab/>
      </w:r>
      <w:r>
        <w:rPr>
          <w:rFonts w:ascii="Calibri" w:hAnsi="Calibri" w:cs="Times New Roman"/>
          <w:sz w:val="22"/>
        </w:rPr>
        <w:tab/>
      </w:r>
      <w:r>
        <w:rPr>
          <w:rFonts w:ascii="Calibri" w:hAnsi="Calibri" w:cs="Times New Roman"/>
          <w:sz w:val="22"/>
        </w:rPr>
        <w:tab/>
        <w:t xml:space="preserve">Butte </w:t>
      </w:r>
      <w:proofErr w:type="spellStart"/>
      <w:r>
        <w:rPr>
          <w:rFonts w:ascii="Calibri" w:hAnsi="Calibri" w:cs="Times New Roman"/>
          <w:sz w:val="22"/>
        </w:rPr>
        <w:t>Swamy</w:t>
      </w:r>
      <w:proofErr w:type="spellEnd"/>
      <w:r>
        <w:rPr>
          <w:rFonts w:ascii="Calibri" w:hAnsi="Calibri" w:cs="Times New Roman"/>
          <w:sz w:val="22"/>
        </w:rPr>
        <w:t>.</w:t>
      </w:r>
    </w:p>
    <w:p w:rsidR="008A1816" w:rsidRPr="00A562FC" w:rsidRDefault="00041A56" w:rsidP="00A562FC">
      <w:pPr>
        <w:pStyle w:val="ListParagraph"/>
        <w:spacing w:line="276" w:lineRule="auto"/>
        <w:ind w:firstLine="0"/>
        <w:jc w:val="both"/>
        <w:rPr>
          <w:rFonts w:ascii="Calibri" w:hAnsi="Calibri" w:cs="Times New Roman"/>
          <w:sz w:val="22"/>
        </w:rPr>
      </w:pPr>
      <w:r>
        <w:rPr>
          <w:rFonts w:ascii="Calibri" w:hAnsi="Calibri" w:cs="Times New Roman"/>
          <w:sz w:val="22"/>
        </w:rPr>
        <w:t xml:space="preserve">                                                                                             Hyderabad.</w:t>
      </w:r>
    </w:p>
    <w:p w:rsidR="002F25EC" w:rsidRDefault="002F25EC" w:rsidP="002F25EC">
      <w:pPr>
        <w:spacing w:line="276" w:lineRule="auto"/>
        <w:jc w:val="both"/>
        <w:rPr>
          <w:rFonts w:ascii="Calibri" w:hAnsi="Calibri" w:cs="Times New Roman"/>
          <w:sz w:val="22"/>
        </w:rPr>
      </w:pPr>
    </w:p>
    <w:p w:rsidR="002F25EC" w:rsidRDefault="002F25EC" w:rsidP="002F25EC">
      <w:pPr>
        <w:spacing w:line="276" w:lineRule="auto"/>
        <w:jc w:val="both"/>
        <w:rPr>
          <w:rFonts w:ascii="Calibri" w:hAnsi="Calibri" w:cs="Times New Roman"/>
          <w:sz w:val="22"/>
        </w:rPr>
      </w:pPr>
    </w:p>
    <w:p w:rsidR="002F25EC" w:rsidRPr="002F25EC" w:rsidRDefault="002F25EC" w:rsidP="002F25EC">
      <w:pPr>
        <w:spacing w:line="276" w:lineRule="auto"/>
        <w:jc w:val="both"/>
        <w:rPr>
          <w:rFonts w:ascii="Calibri" w:hAnsi="Calibri" w:cs="Times New Roman"/>
          <w:sz w:val="22"/>
        </w:rPr>
      </w:pPr>
    </w:p>
    <w:p w:rsidR="00044380" w:rsidRDefault="00044380">
      <w:pPr>
        <w:spacing w:line="276" w:lineRule="auto"/>
        <w:ind w:left="0"/>
        <w:jc w:val="both"/>
        <w:rPr>
          <w:rFonts w:ascii="Calibri" w:hAnsi="Calibri" w:cs="Times New Roman"/>
          <w:b/>
          <w:sz w:val="22"/>
        </w:rPr>
      </w:pPr>
    </w:p>
    <w:p w:rsidR="002F25EC" w:rsidRDefault="002F25EC">
      <w:pPr>
        <w:spacing w:line="276" w:lineRule="auto"/>
        <w:ind w:left="0"/>
        <w:jc w:val="both"/>
        <w:rPr>
          <w:rFonts w:ascii="Calibri" w:hAnsi="Calibri" w:cs="Times New Roman"/>
          <w:b/>
          <w:sz w:val="22"/>
        </w:rPr>
      </w:pPr>
    </w:p>
    <w:p w:rsidR="002F25EC" w:rsidRDefault="002F25EC">
      <w:pPr>
        <w:spacing w:line="276" w:lineRule="auto"/>
        <w:ind w:left="0"/>
        <w:jc w:val="both"/>
        <w:rPr>
          <w:rFonts w:ascii="Calibri" w:hAnsi="Calibri" w:cs="Times New Roman"/>
          <w:b/>
          <w:sz w:val="22"/>
        </w:rPr>
      </w:pPr>
    </w:p>
    <w:p w:rsidR="002F25EC" w:rsidRDefault="002F25EC">
      <w:pPr>
        <w:spacing w:line="276" w:lineRule="auto"/>
        <w:ind w:left="0"/>
        <w:jc w:val="both"/>
        <w:rPr>
          <w:rFonts w:ascii="Calibri" w:hAnsi="Calibri" w:cs="Times New Roman"/>
          <w:b/>
          <w:sz w:val="22"/>
        </w:rPr>
      </w:pPr>
    </w:p>
    <w:p w:rsidR="002F25EC" w:rsidRDefault="002F25EC">
      <w:pPr>
        <w:spacing w:line="276" w:lineRule="auto"/>
        <w:ind w:left="0"/>
        <w:jc w:val="both"/>
        <w:rPr>
          <w:rFonts w:ascii="Calibri" w:hAnsi="Calibri" w:cs="Times New Roman"/>
          <w:b/>
          <w:sz w:val="22"/>
        </w:rPr>
      </w:pPr>
    </w:p>
    <w:p w:rsidR="002F25EC" w:rsidRDefault="002F25EC">
      <w:pPr>
        <w:spacing w:line="276" w:lineRule="auto"/>
        <w:ind w:left="0"/>
        <w:jc w:val="both"/>
        <w:rPr>
          <w:rFonts w:ascii="Calibri" w:hAnsi="Calibri" w:cs="Times New Roman"/>
          <w:b/>
          <w:sz w:val="22"/>
        </w:rPr>
      </w:pPr>
    </w:p>
    <w:p w:rsidR="002F25EC" w:rsidRDefault="002F25EC">
      <w:pPr>
        <w:spacing w:line="276" w:lineRule="auto"/>
        <w:ind w:left="0"/>
        <w:jc w:val="both"/>
        <w:rPr>
          <w:rFonts w:ascii="Calibri" w:hAnsi="Calibri" w:cs="Times New Roman"/>
          <w:b/>
          <w:sz w:val="22"/>
        </w:rPr>
      </w:pPr>
    </w:p>
    <w:p w:rsidR="00044380" w:rsidRDefault="00044380">
      <w:pPr>
        <w:jc w:val="both"/>
        <w:rPr>
          <w:rFonts w:ascii="Calibri" w:hAnsi="Calibri" w:cs="Calibri"/>
          <w:sz w:val="22"/>
        </w:rPr>
      </w:pPr>
    </w:p>
    <w:p w:rsidR="00044380" w:rsidRDefault="00D94611">
      <w:pPr>
        <w:spacing w:line="276" w:lineRule="auto"/>
        <w:ind w:left="0" w:firstLine="0"/>
        <w:jc w:val="both"/>
        <w:rPr>
          <w:rFonts w:ascii="Calibri" w:hAnsi="Calibri" w:cs="Times New Roman"/>
          <w:sz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
            <v:imagedata r:id="rId8"/>
          </v:shape>
        </w:pict>
      </w:r>
    </w:p>
    <w:sectPr w:rsidR="00044380" w:rsidSect="00225999">
      <w:pgSz w:w="11906" w:h="16838"/>
      <w:pgMar w:top="1440" w:right="1440" w:bottom="1440" w:left="1440" w:header="720" w:footer="720" w:gutter="0"/>
      <w:cols w:space="720"/>
      <w:docGrid w:linePitch="600" w:charSpace="511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6"/>
    <w:lvl w:ilvl="0">
      <w:start w:val="1"/>
      <w:numFmt w:val="bullet"/>
      <w:lvlText w:val=""/>
      <w:lvlJc w:val="left"/>
      <w:pPr>
        <w:tabs>
          <w:tab w:val="num" w:pos="0"/>
        </w:tabs>
        <w:ind w:left="720" w:hanging="360"/>
      </w:pPr>
      <w:rPr>
        <w:rFonts w:ascii="Symbol" w:hAnsi="Symbol" w:cs="Symbol"/>
        <w:color w:val="000000"/>
        <w:sz w:val="22"/>
      </w:rPr>
    </w:lvl>
  </w:abstractNum>
  <w:abstractNum w:abstractNumId="1" w15:restartNumberingAfterBreak="0">
    <w:nsid w:val="00000002"/>
    <w:multiLevelType w:val="singleLevel"/>
    <w:tmpl w:val="00000002"/>
    <w:name w:val="WW8Num8"/>
    <w:lvl w:ilvl="0">
      <w:start w:val="1"/>
      <w:numFmt w:val="bullet"/>
      <w:lvlText w:val=""/>
      <w:lvlJc w:val="left"/>
      <w:pPr>
        <w:tabs>
          <w:tab w:val="num" w:pos="0"/>
        </w:tabs>
        <w:ind w:left="720" w:hanging="360"/>
      </w:pPr>
      <w:rPr>
        <w:rFonts w:ascii="Symbol" w:hAnsi="Symbol" w:cs="Symbol"/>
        <w:sz w:val="22"/>
      </w:rPr>
    </w:lvl>
  </w:abstractNum>
  <w:abstractNum w:abstractNumId="2" w15:restartNumberingAfterBreak="0">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029E1278"/>
    <w:multiLevelType w:val="hybridMultilevel"/>
    <w:tmpl w:val="7CB0FD52"/>
    <w:lvl w:ilvl="0" w:tplc="03F086E4">
      <w:start w:val="1"/>
      <w:numFmt w:val="bullet"/>
      <w:lvlText w:val=""/>
      <w:lvlJc w:val="left"/>
      <w:pPr>
        <w:ind w:left="720" w:hanging="360"/>
      </w:pPr>
      <w:rPr>
        <w:rFonts w:ascii="Wingdings" w:hAnsi="Wingdings" w:hint="default"/>
      </w:rPr>
    </w:lvl>
    <w:lvl w:ilvl="1" w:tplc="47AAC5C4">
      <w:start w:val="1"/>
      <w:numFmt w:val="bullet"/>
      <w:lvlText w:val="o"/>
      <w:lvlJc w:val="left"/>
      <w:pPr>
        <w:ind w:left="1440" w:hanging="360"/>
      </w:pPr>
      <w:rPr>
        <w:rFonts w:ascii="Courier New" w:hAnsi="Courier New" w:cs="Courier New" w:hint="default"/>
      </w:rPr>
    </w:lvl>
    <w:lvl w:ilvl="2" w:tplc="837C9F68">
      <w:start w:val="1"/>
      <w:numFmt w:val="bullet"/>
      <w:lvlText w:val=""/>
      <w:lvlJc w:val="left"/>
      <w:pPr>
        <w:ind w:left="2160" w:hanging="360"/>
      </w:pPr>
      <w:rPr>
        <w:rFonts w:ascii="Wingdings" w:hAnsi="Wingdings" w:hint="default"/>
      </w:rPr>
    </w:lvl>
    <w:lvl w:ilvl="3" w:tplc="04EC1F18">
      <w:start w:val="1"/>
      <w:numFmt w:val="bullet"/>
      <w:lvlText w:val=""/>
      <w:lvlJc w:val="left"/>
      <w:pPr>
        <w:ind w:left="2880" w:hanging="360"/>
      </w:pPr>
      <w:rPr>
        <w:rFonts w:ascii="Symbol" w:hAnsi="Symbol" w:hint="default"/>
      </w:rPr>
    </w:lvl>
    <w:lvl w:ilvl="4" w:tplc="608EB81A">
      <w:start w:val="1"/>
      <w:numFmt w:val="bullet"/>
      <w:lvlText w:val="o"/>
      <w:lvlJc w:val="left"/>
      <w:pPr>
        <w:ind w:left="3600" w:hanging="360"/>
      </w:pPr>
      <w:rPr>
        <w:rFonts w:ascii="Courier New" w:hAnsi="Courier New" w:cs="Courier New" w:hint="default"/>
      </w:rPr>
    </w:lvl>
    <w:lvl w:ilvl="5" w:tplc="33D6DFEE">
      <w:start w:val="1"/>
      <w:numFmt w:val="bullet"/>
      <w:lvlText w:val=""/>
      <w:lvlJc w:val="left"/>
      <w:pPr>
        <w:ind w:left="4320" w:hanging="360"/>
      </w:pPr>
      <w:rPr>
        <w:rFonts w:ascii="Wingdings" w:hAnsi="Wingdings" w:hint="default"/>
      </w:rPr>
    </w:lvl>
    <w:lvl w:ilvl="6" w:tplc="6138139E" w:tentative="1">
      <w:start w:val="1"/>
      <w:numFmt w:val="bullet"/>
      <w:lvlText w:val=""/>
      <w:lvlJc w:val="left"/>
      <w:pPr>
        <w:ind w:left="5040" w:hanging="360"/>
      </w:pPr>
      <w:rPr>
        <w:rFonts w:ascii="Symbol" w:hAnsi="Symbol" w:hint="default"/>
      </w:rPr>
    </w:lvl>
    <w:lvl w:ilvl="7" w:tplc="022A4E22" w:tentative="1">
      <w:start w:val="1"/>
      <w:numFmt w:val="bullet"/>
      <w:lvlText w:val="o"/>
      <w:lvlJc w:val="left"/>
      <w:pPr>
        <w:ind w:left="5760" w:hanging="360"/>
      </w:pPr>
      <w:rPr>
        <w:rFonts w:ascii="Courier New" w:hAnsi="Courier New" w:cs="Courier New" w:hint="default"/>
      </w:rPr>
    </w:lvl>
    <w:lvl w:ilvl="8" w:tplc="D264DD4A" w:tentative="1">
      <w:start w:val="1"/>
      <w:numFmt w:val="bullet"/>
      <w:lvlText w:val=""/>
      <w:lvlJc w:val="left"/>
      <w:pPr>
        <w:ind w:left="6480" w:hanging="360"/>
      </w:pPr>
      <w:rPr>
        <w:rFonts w:ascii="Wingdings" w:hAnsi="Wingdings" w:hint="default"/>
      </w:rPr>
    </w:lvl>
  </w:abstractNum>
  <w:abstractNum w:abstractNumId="4" w15:restartNumberingAfterBreak="0">
    <w:nsid w:val="06E24AAB"/>
    <w:multiLevelType w:val="multilevel"/>
    <w:tmpl w:val="A508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965995"/>
    <w:multiLevelType w:val="hybridMultilevel"/>
    <w:tmpl w:val="1B3EA036"/>
    <w:lvl w:ilvl="0" w:tplc="7D86E14C">
      <w:start w:val="1"/>
      <w:numFmt w:val="bullet"/>
      <w:lvlText w:val=""/>
      <w:lvlJc w:val="left"/>
      <w:pPr>
        <w:ind w:left="720" w:hanging="360"/>
      </w:pPr>
      <w:rPr>
        <w:rFonts w:ascii="Wingdings" w:hAnsi="Wingdings" w:hint="default"/>
      </w:rPr>
    </w:lvl>
    <w:lvl w:ilvl="1" w:tplc="C10A11D0" w:tentative="1">
      <w:start w:val="1"/>
      <w:numFmt w:val="bullet"/>
      <w:lvlText w:val="o"/>
      <w:lvlJc w:val="left"/>
      <w:pPr>
        <w:ind w:left="1440" w:hanging="360"/>
      </w:pPr>
      <w:rPr>
        <w:rFonts w:ascii="Courier New" w:hAnsi="Courier New" w:cs="Courier New" w:hint="default"/>
      </w:rPr>
    </w:lvl>
    <w:lvl w:ilvl="2" w:tplc="A392BDDC" w:tentative="1">
      <w:start w:val="1"/>
      <w:numFmt w:val="bullet"/>
      <w:lvlText w:val=""/>
      <w:lvlJc w:val="left"/>
      <w:pPr>
        <w:ind w:left="2160" w:hanging="360"/>
      </w:pPr>
      <w:rPr>
        <w:rFonts w:ascii="Wingdings" w:hAnsi="Wingdings" w:hint="default"/>
      </w:rPr>
    </w:lvl>
    <w:lvl w:ilvl="3" w:tplc="20C23314" w:tentative="1">
      <w:start w:val="1"/>
      <w:numFmt w:val="bullet"/>
      <w:lvlText w:val=""/>
      <w:lvlJc w:val="left"/>
      <w:pPr>
        <w:ind w:left="2880" w:hanging="360"/>
      </w:pPr>
      <w:rPr>
        <w:rFonts w:ascii="Symbol" w:hAnsi="Symbol" w:hint="default"/>
      </w:rPr>
    </w:lvl>
    <w:lvl w:ilvl="4" w:tplc="D89A2C66" w:tentative="1">
      <w:start w:val="1"/>
      <w:numFmt w:val="bullet"/>
      <w:lvlText w:val="o"/>
      <w:lvlJc w:val="left"/>
      <w:pPr>
        <w:ind w:left="3600" w:hanging="360"/>
      </w:pPr>
      <w:rPr>
        <w:rFonts w:ascii="Courier New" w:hAnsi="Courier New" w:cs="Courier New" w:hint="default"/>
      </w:rPr>
    </w:lvl>
    <w:lvl w:ilvl="5" w:tplc="A90EF5E0" w:tentative="1">
      <w:start w:val="1"/>
      <w:numFmt w:val="bullet"/>
      <w:lvlText w:val=""/>
      <w:lvlJc w:val="left"/>
      <w:pPr>
        <w:ind w:left="4320" w:hanging="360"/>
      </w:pPr>
      <w:rPr>
        <w:rFonts w:ascii="Wingdings" w:hAnsi="Wingdings" w:hint="default"/>
      </w:rPr>
    </w:lvl>
    <w:lvl w:ilvl="6" w:tplc="48068D28" w:tentative="1">
      <w:start w:val="1"/>
      <w:numFmt w:val="bullet"/>
      <w:lvlText w:val=""/>
      <w:lvlJc w:val="left"/>
      <w:pPr>
        <w:ind w:left="5040" w:hanging="360"/>
      </w:pPr>
      <w:rPr>
        <w:rFonts w:ascii="Symbol" w:hAnsi="Symbol" w:hint="default"/>
      </w:rPr>
    </w:lvl>
    <w:lvl w:ilvl="7" w:tplc="B0B22102" w:tentative="1">
      <w:start w:val="1"/>
      <w:numFmt w:val="bullet"/>
      <w:lvlText w:val="o"/>
      <w:lvlJc w:val="left"/>
      <w:pPr>
        <w:ind w:left="5760" w:hanging="360"/>
      </w:pPr>
      <w:rPr>
        <w:rFonts w:ascii="Courier New" w:hAnsi="Courier New" w:cs="Courier New" w:hint="default"/>
      </w:rPr>
    </w:lvl>
    <w:lvl w:ilvl="8" w:tplc="A8C8B160" w:tentative="1">
      <w:start w:val="1"/>
      <w:numFmt w:val="bullet"/>
      <w:lvlText w:val=""/>
      <w:lvlJc w:val="left"/>
      <w:pPr>
        <w:ind w:left="6480" w:hanging="360"/>
      </w:pPr>
      <w:rPr>
        <w:rFonts w:ascii="Wingdings" w:hAnsi="Wingdings" w:hint="default"/>
      </w:rPr>
    </w:lvl>
  </w:abstractNum>
  <w:abstractNum w:abstractNumId="6" w15:restartNumberingAfterBreak="0">
    <w:nsid w:val="20341A9A"/>
    <w:multiLevelType w:val="hybridMultilevel"/>
    <w:tmpl w:val="85C4538C"/>
    <w:lvl w:ilvl="0" w:tplc="6B063124">
      <w:start w:val="1"/>
      <w:numFmt w:val="bullet"/>
      <w:lvlText w:val=""/>
      <w:lvlJc w:val="left"/>
      <w:pPr>
        <w:ind w:left="720" w:hanging="360"/>
      </w:pPr>
      <w:rPr>
        <w:rFonts w:ascii="Symbol" w:hAnsi="Symbol" w:hint="default"/>
      </w:rPr>
    </w:lvl>
    <w:lvl w:ilvl="1" w:tplc="A6825B4E">
      <w:start w:val="1"/>
      <w:numFmt w:val="bullet"/>
      <w:lvlText w:val="o"/>
      <w:lvlJc w:val="left"/>
      <w:pPr>
        <w:ind w:left="1440" w:hanging="360"/>
      </w:pPr>
      <w:rPr>
        <w:rFonts w:ascii="Courier New" w:hAnsi="Courier New" w:hint="default"/>
      </w:rPr>
    </w:lvl>
    <w:lvl w:ilvl="2" w:tplc="4FD06FB8">
      <w:start w:val="1"/>
      <w:numFmt w:val="bullet"/>
      <w:lvlText w:val=""/>
      <w:lvlJc w:val="left"/>
      <w:pPr>
        <w:ind w:left="2160" w:hanging="360"/>
      </w:pPr>
      <w:rPr>
        <w:rFonts w:ascii="Wingdings" w:hAnsi="Wingdings" w:hint="default"/>
      </w:rPr>
    </w:lvl>
    <w:lvl w:ilvl="3" w:tplc="4BF2E3CA">
      <w:start w:val="1"/>
      <w:numFmt w:val="bullet"/>
      <w:lvlText w:val=""/>
      <w:lvlJc w:val="left"/>
      <w:pPr>
        <w:ind w:left="2880" w:hanging="360"/>
      </w:pPr>
      <w:rPr>
        <w:rFonts w:ascii="Symbol" w:hAnsi="Symbol" w:hint="default"/>
      </w:rPr>
    </w:lvl>
    <w:lvl w:ilvl="4" w:tplc="532C3752">
      <w:start w:val="1"/>
      <w:numFmt w:val="bullet"/>
      <w:lvlText w:val="o"/>
      <w:lvlJc w:val="left"/>
      <w:pPr>
        <w:ind w:left="3600" w:hanging="360"/>
      </w:pPr>
      <w:rPr>
        <w:rFonts w:ascii="Courier New" w:hAnsi="Courier New" w:hint="default"/>
      </w:rPr>
    </w:lvl>
    <w:lvl w:ilvl="5" w:tplc="CDB8C90E">
      <w:start w:val="1"/>
      <w:numFmt w:val="bullet"/>
      <w:lvlText w:val=""/>
      <w:lvlJc w:val="left"/>
      <w:pPr>
        <w:ind w:left="4320" w:hanging="360"/>
      </w:pPr>
      <w:rPr>
        <w:rFonts w:ascii="Wingdings" w:hAnsi="Wingdings" w:hint="default"/>
      </w:rPr>
    </w:lvl>
    <w:lvl w:ilvl="6" w:tplc="AFF254CC">
      <w:start w:val="1"/>
      <w:numFmt w:val="bullet"/>
      <w:lvlText w:val=""/>
      <w:lvlJc w:val="left"/>
      <w:pPr>
        <w:ind w:left="5040" w:hanging="360"/>
      </w:pPr>
      <w:rPr>
        <w:rFonts w:ascii="Symbol" w:hAnsi="Symbol" w:hint="default"/>
      </w:rPr>
    </w:lvl>
    <w:lvl w:ilvl="7" w:tplc="77068D58">
      <w:start w:val="1"/>
      <w:numFmt w:val="bullet"/>
      <w:lvlText w:val="o"/>
      <w:lvlJc w:val="left"/>
      <w:pPr>
        <w:ind w:left="5760" w:hanging="360"/>
      </w:pPr>
      <w:rPr>
        <w:rFonts w:ascii="Courier New" w:hAnsi="Courier New" w:hint="default"/>
      </w:rPr>
    </w:lvl>
    <w:lvl w:ilvl="8" w:tplc="F0F200F8">
      <w:start w:val="1"/>
      <w:numFmt w:val="bullet"/>
      <w:lvlText w:val=""/>
      <w:lvlJc w:val="left"/>
      <w:pPr>
        <w:ind w:left="6480" w:hanging="360"/>
      </w:pPr>
      <w:rPr>
        <w:rFonts w:ascii="Wingdings" w:hAnsi="Wingdings" w:hint="default"/>
      </w:rPr>
    </w:lvl>
  </w:abstractNum>
  <w:abstractNum w:abstractNumId="7" w15:restartNumberingAfterBreak="0">
    <w:nsid w:val="2213787C"/>
    <w:multiLevelType w:val="hybridMultilevel"/>
    <w:tmpl w:val="D4565D98"/>
    <w:lvl w:ilvl="0" w:tplc="A4EEBBCA">
      <w:start w:val="1"/>
      <w:numFmt w:val="decimal"/>
      <w:lvlText w:val="%1)"/>
      <w:lvlJc w:val="left"/>
      <w:pPr>
        <w:ind w:left="350" w:hanging="360"/>
      </w:pPr>
      <w:rPr>
        <w:rFonts w:ascii="Calibri" w:hAnsi="Calibri" w:cs="Times New Roman" w:hint="default"/>
        <w:b/>
        <w:sz w:val="22"/>
      </w:rPr>
    </w:lvl>
    <w:lvl w:ilvl="1" w:tplc="D834F54A" w:tentative="1">
      <w:start w:val="1"/>
      <w:numFmt w:val="lowerLetter"/>
      <w:lvlText w:val="%2."/>
      <w:lvlJc w:val="left"/>
      <w:pPr>
        <w:ind w:left="1070" w:hanging="360"/>
      </w:pPr>
    </w:lvl>
    <w:lvl w:ilvl="2" w:tplc="BC5498C8" w:tentative="1">
      <w:start w:val="1"/>
      <w:numFmt w:val="lowerRoman"/>
      <w:lvlText w:val="%3."/>
      <w:lvlJc w:val="right"/>
      <w:pPr>
        <w:ind w:left="1790" w:hanging="180"/>
      </w:pPr>
    </w:lvl>
    <w:lvl w:ilvl="3" w:tplc="A1FE02D4" w:tentative="1">
      <w:start w:val="1"/>
      <w:numFmt w:val="decimal"/>
      <w:lvlText w:val="%4."/>
      <w:lvlJc w:val="left"/>
      <w:pPr>
        <w:ind w:left="2510" w:hanging="360"/>
      </w:pPr>
    </w:lvl>
    <w:lvl w:ilvl="4" w:tplc="F38C0B98" w:tentative="1">
      <w:start w:val="1"/>
      <w:numFmt w:val="lowerLetter"/>
      <w:lvlText w:val="%5."/>
      <w:lvlJc w:val="left"/>
      <w:pPr>
        <w:ind w:left="3230" w:hanging="360"/>
      </w:pPr>
    </w:lvl>
    <w:lvl w:ilvl="5" w:tplc="34F4BDF8" w:tentative="1">
      <w:start w:val="1"/>
      <w:numFmt w:val="lowerRoman"/>
      <w:lvlText w:val="%6."/>
      <w:lvlJc w:val="right"/>
      <w:pPr>
        <w:ind w:left="3950" w:hanging="180"/>
      </w:pPr>
    </w:lvl>
    <w:lvl w:ilvl="6" w:tplc="8ADC94CC" w:tentative="1">
      <w:start w:val="1"/>
      <w:numFmt w:val="decimal"/>
      <w:lvlText w:val="%7."/>
      <w:lvlJc w:val="left"/>
      <w:pPr>
        <w:ind w:left="4670" w:hanging="360"/>
      </w:pPr>
    </w:lvl>
    <w:lvl w:ilvl="7" w:tplc="C38EA5B2" w:tentative="1">
      <w:start w:val="1"/>
      <w:numFmt w:val="lowerLetter"/>
      <w:lvlText w:val="%8."/>
      <w:lvlJc w:val="left"/>
      <w:pPr>
        <w:ind w:left="5390" w:hanging="360"/>
      </w:pPr>
    </w:lvl>
    <w:lvl w:ilvl="8" w:tplc="4DB8E08C" w:tentative="1">
      <w:start w:val="1"/>
      <w:numFmt w:val="lowerRoman"/>
      <w:lvlText w:val="%9."/>
      <w:lvlJc w:val="right"/>
      <w:pPr>
        <w:ind w:left="6110" w:hanging="180"/>
      </w:pPr>
    </w:lvl>
  </w:abstractNum>
  <w:abstractNum w:abstractNumId="8" w15:restartNumberingAfterBreak="0">
    <w:nsid w:val="313A3822"/>
    <w:multiLevelType w:val="hybridMultilevel"/>
    <w:tmpl w:val="A0D49110"/>
    <w:lvl w:ilvl="0" w:tplc="F2F0A194">
      <w:start w:val="1"/>
      <w:numFmt w:val="bullet"/>
      <w:lvlText w:val=""/>
      <w:lvlJc w:val="left"/>
      <w:pPr>
        <w:ind w:left="780" w:hanging="360"/>
      </w:pPr>
      <w:rPr>
        <w:rFonts w:ascii="Symbol" w:hAnsi="Symbol" w:hint="default"/>
      </w:rPr>
    </w:lvl>
    <w:lvl w:ilvl="1" w:tplc="4B4E689C" w:tentative="1">
      <w:start w:val="1"/>
      <w:numFmt w:val="bullet"/>
      <w:lvlText w:val="o"/>
      <w:lvlJc w:val="left"/>
      <w:pPr>
        <w:ind w:left="1500" w:hanging="360"/>
      </w:pPr>
      <w:rPr>
        <w:rFonts w:ascii="Courier New" w:hAnsi="Courier New" w:cs="Courier New" w:hint="default"/>
      </w:rPr>
    </w:lvl>
    <w:lvl w:ilvl="2" w:tplc="B658DD10" w:tentative="1">
      <w:start w:val="1"/>
      <w:numFmt w:val="bullet"/>
      <w:lvlText w:val=""/>
      <w:lvlJc w:val="left"/>
      <w:pPr>
        <w:ind w:left="2220" w:hanging="360"/>
      </w:pPr>
      <w:rPr>
        <w:rFonts w:ascii="Wingdings" w:hAnsi="Wingdings" w:hint="default"/>
      </w:rPr>
    </w:lvl>
    <w:lvl w:ilvl="3" w:tplc="65BEC218" w:tentative="1">
      <w:start w:val="1"/>
      <w:numFmt w:val="bullet"/>
      <w:lvlText w:val=""/>
      <w:lvlJc w:val="left"/>
      <w:pPr>
        <w:ind w:left="2940" w:hanging="360"/>
      </w:pPr>
      <w:rPr>
        <w:rFonts w:ascii="Symbol" w:hAnsi="Symbol" w:hint="default"/>
      </w:rPr>
    </w:lvl>
    <w:lvl w:ilvl="4" w:tplc="A870785E" w:tentative="1">
      <w:start w:val="1"/>
      <w:numFmt w:val="bullet"/>
      <w:lvlText w:val="o"/>
      <w:lvlJc w:val="left"/>
      <w:pPr>
        <w:ind w:left="3660" w:hanging="360"/>
      </w:pPr>
      <w:rPr>
        <w:rFonts w:ascii="Courier New" w:hAnsi="Courier New" w:cs="Courier New" w:hint="default"/>
      </w:rPr>
    </w:lvl>
    <w:lvl w:ilvl="5" w:tplc="425064EE" w:tentative="1">
      <w:start w:val="1"/>
      <w:numFmt w:val="bullet"/>
      <w:lvlText w:val=""/>
      <w:lvlJc w:val="left"/>
      <w:pPr>
        <w:ind w:left="4380" w:hanging="360"/>
      </w:pPr>
      <w:rPr>
        <w:rFonts w:ascii="Wingdings" w:hAnsi="Wingdings" w:hint="default"/>
      </w:rPr>
    </w:lvl>
    <w:lvl w:ilvl="6" w:tplc="6E145E56" w:tentative="1">
      <w:start w:val="1"/>
      <w:numFmt w:val="bullet"/>
      <w:lvlText w:val=""/>
      <w:lvlJc w:val="left"/>
      <w:pPr>
        <w:ind w:left="5100" w:hanging="360"/>
      </w:pPr>
      <w:rPr>
        <w:rFonts w:ascii="Symbol" w:hAnsi="Symbol" w:hint="default"/>
      </w:rPr>
    </w:lvl>
    <w:lvl w:ilvl="7" w:tplc="7DC45004" w:tentative="1">
      <w:start w:val="1"/>
      <w:numFmt w:val="bullet"/>
      <w:lvlText w:val="o"/>
      <w:lvlJc w:val="left"/>
      <w:pPr>
        <w:ind w:left="5820" w:hanging="360"/>
      </w:pPr>
      <w:rPr>
        <w:rFonts w:ascii="Courier New" w:hAnsi="Courier New" w:cs="Courier New" w:hint="default"/>
      </w:rPr>
    </w:lvl>
    <w:lvl w:ilvl="8" w:tplc="28361296" w:tentative="1">
      <w:start w:val="1"/>
      <w:numFmt w:val="bullet"/>
      <w:lvlText w:val=""/>
      <w:lvlJc w:val="left"/>
      <w:pPr>
        <w:ind w:left="6540" w:hanging="360"/>
      </w:pPr>
      <w:rPr>
        <w:rFonts w:ascii="Wingdings" w:hAnsi="Wingdings" w:hint="default"/>
      </w:rPr>
    </w:lvl>
  </w:abstractNum>
  <w:abstractNum w:abstractNumId="9" w15:restartNumberingAfterBreak="0">
    <w:nsid w:val="3FE16A1E"/>
    <w:multiLevelType w:val="hybridMultilevel"/>
    <w:tmpl w:val="AC7E0B4C"/>
    <w:lvl w:ilvl="0" w:tplc="76B44CBC">
      <w:start w:val="1"/>
      <w:numFmt w:val="bullet"/>
      <w:lvlText w:val=""/>
      <w:lvlJc w:val="left"/>
      <w:pPr>
        <w:ind w:left="720" w:hanging="360"/>
      </w:pPr>
      <w:rPr>
        <w:rFonts w:ascii="Symbol" w:hAnsi="Symbol" w:hint="default"/>
      </w:rPr>
    </w:lvl>
    <w:lvl w:ilvl="1" w:tplc="1F066E60" w:tentative="1">
      <w:start w:val="1"/>
      <w:numFmt w:val="bullet"/>
      <w:lvlText w:val="o"/>
      <w:lvlJc w:val="left"/>
      <w:pPr>
        <w:ind w:left="1440" w:hanging="360"/>
      </w:pPr>
      <w:rPr>
        <w:rFonts w:ascii="Courier New" w:hAnsi="Courier New" w:cs="Courier New" w:hint="default"/>
      </w:rPr>
    </w:lvl>
    <w:lvl w:ilvl="2" w:tplc="F9BE9DF4" w:tentative="1">
      <w:start w:val="1"/>
      <w:numFmt w:val="bullet"/>
      <w:lvlText w:val=""/>
      <w:lvlJc w:val="left"/>
      <w:pPr>
        <w:ind w:left="2160" w:hanging="360"/>
      </w:pPr>
      <w:rPr>
        <w:rFonts w:ascii="Wingdings" w:hAnsi="Wingdings" w:hint="default"/>
      </w:rPr>
    </w:lvl>
    <w:lvl w:ilvl="3" w:tplc="1FEE415A" w:tentative="1">
      <w:start w:val="1"/>
      <w:numFmt w:val="bullet"/>
      <w:lvlText w:val=""/>
      <w:lvlJc w:val="left"/>
      <w:pPr>
        <w:ind w:left="2880" w:hanging="360"/>
      </w:pPr>
      <w:rPr>
        <w:rFonts w:ascii="Symbol" w:hAnsi="Symbol" w:hint="default"/>
      </w:rPr>
    </w:lvl>
    <w:lvl w:ilvl="4" w:tplc="7C0A2358" w:tentative="1">
      <w:start w:val="1"/>
      <w:numFmt w:val="bullet"/>
      <w:lvlText w:val="o"/>
      <w:lvlJc w:val="left"/>
      <w:pPr>
        <w:ind w:left="3600" w:hanging="360"/>
      </w:pPr>
      <w:rPr>
        <w:rFonts w:ascii="Courier New" w:hAnsi="Courier New" w:cs="Courier New" w:hint="default"/>
      </w:rPr>
    </w:lvl>
    <w:lvl w:ilvl="5" w:tplc="71E25A50" w:tentative="1">
      <w:start w:val="1"/>
      <w:numFmt w:val="bullet"/>
      <w:lvlText w:val=""/>
      <w:lvlJc w:val="left"/>
      <w:pPr>
        <w:ind w:left="4320" w:hanging="360"/>
      </w:pPr>
      <w:rPr>
        <w:rFonts w:ascii="Wingdings" w:hAnsi="Wingdings" w:hint="default"/>
      </w:rPr>
    </w:lvl>
    <w:lvl w:ilvl="6" w:tplc="18CA70E8" w:tentative="1">
      <w:start w:val="1"/>
      <w:numFmt w:val="bullet"/>
      <w:lvlText w:val=""/>
      <w:lvlJc w:val="left"/>
      <w:pPr>
        <w:ind w:left="5040" w:hanging="360"/>
      </w:pPr>
      <w:rPr>
        <w:rFonts w:ascii="Symbol" w:hAnsi="Symbol" w:hint="default"/>
      </w:rPr>
    </w:lvl>
    <w:lvl w:ilvl="7" w:tplc="1242D418" w:tentative="1">
      <w:start w:val="1"/>
      <w:numFmt w:val="bullet"/>
      <w:lvlText w:val="o"/>
      <w:lvlJc w:val="left"/>
      <w:pPr>
        <w:ind w:left="5760" w:hanging="360"/>
      </w:pPr>
      <w:rPr>
        <w:rFonts w:ascii="Courier New" w:hAnsi="Courier New" w:cs="Courier New" w:hint="default"/>
      </w:rPr>
    </w:lvl>
    <w:lvl w:ilvl="8" w:tplc="1B9EF63C" w:tentative="1">
      <w:start w:val="1"/>
      <w:numFmt w:val="bullet"/>
      <w:lvlText w:val=""/>
      <w:lvlJc w:val="left"/>
      <w:pPr>
        <w:ind w:left="6480" w:hanging="360"/>
      </w:pPr>
      <w:rPr>
        <w:rFonts w:ascii="Wingdings" w:hAnsi="Wingdings" w:hint="default"/>
      </w:rPr>
    </w:lvl>
  </w:abstractNum>
  <w:abstractNum w:abstractNumId="10" w15:restartNumberingAfterBreak="0">
    <w:nsid w:val="4BC8086F"/>
    <w:multiLevelType w:val="hybridMultilevel"/>
    <w:tmpl w:val="958828F8"/>
    <w:lvl w:ilvl="0" w:tplc="E7B48050">
      <w:start w:val="1"/>
      <w:numFmt w:val="bullet"/>
      <w:lvlText w:val=""/>
      <w:lvlJc w:val="left"/>
      <w:pPr>
        <w:ind w:left="710" w:hanging="360"/>
      </w:pPr>
      <w:rPr>
        <w:rFonts w:ascii="Symbol" w:hAnsi="Symbol" w:hint="default"/>
      </w:rPr>
    </w:lvl>
    <w:lvl w:ilvl="1" w:tplc="E544E1BC" w:tentative="1">
      <w:start w:val="1"/>
      <w:numFmt w:val="bullet"/>
      <w:lvlText w:val="o"/>
      <w:lvlJc w:val="left"/>
      <w:pPr>
        <w:ind w:left="1430" w:hanging="360"/>
      </w:pPr>
      <w:rPr>
        <w:rFonts w:ascii="Courier New" w:hAnsi="Courier New" w:cs="Courier New" w:hint="default"/>
      </w:rPr>
    </w:lvl>
    <w:lvl w:ilvl="2" w:tplc="9D58AD52" w:tentative="1">
      <w:start w:val="1"/>
      <w:numFmt w:val="bullet"/>
      <w:lvlText w:val=""/>
      <w:lvlJc w:val="left"/>
      <w:pPr>
        <w:ind w:left="2150" w:hanging="360"/>
      </w:pPr>
      <w:rPr>
        <w:rFonts w:ascii="Wingdings" w:hAnsi="Wingdings" w:hint="default"/>
      </w:rPr>
    </w:lvl>
    <w:lvl w:ilvl="3" w:tplc="C7882708" w:tentative="1">
      <w:start w:val="1"/>
      <w:numFmt w:val="bullet"/>
      <w:lvlText w:val=""/>
      <w:lvlJc w:val="left"/>
      <w:pPr>
        <w:ind w:left="2870" w:hanging="360"/>
      </w:pPr>
      <w:rPr>
        <w:rFonts w:ascii="Symbol" w:hAnsi="Symbol" w:hint="default"/>
      </w:rPr>
    </w:lvl>
    <w:lvl w:ilvl="4" w:tplc="C5EC743C" w:tentative="1">
      <w:start w:val="1"/>
      <w:numFmt w:val="bullet"/>
      <w:lvlText w:val="o"/>
      <w:lvlJc w:val="left"/>
      <w:pPr>
        <w:ind w:left="3590" w:hanging="360"/>
      </w:pPr>
      <w:rPr>
        <w:rFonts w:ascii="Courier New" w:hAnsi="Courier New" w:cs="Courier New" w:hint="default"/>
      </w:rPr>
    </w:lvl>
    <w:lvl w:ilvl="5" w:tplc="BCFA495E" w:tentative="1">
      <w:start w:val="1"/>
      <w:numFmt w:val="bullet"/>
      <w:lvlText w:val=""/>
      <w:lvlJc w:val="left"/>
      <w:pPr>
        <w:ind w:left="4310" w:hanging="360"/>
      </w:pPr>
      <w:rPr>
        <w:rFonts w:ascii="Wingdings" w:hAnsi="Wingdings" w:hint="default"/>
      </w:rPr>
    </w:lvl>
    <w:lvl w:ilvl="6" w:tplc="F7A8B1CE" w:tentative="1">
      <w:start w:val="1"/>
      <w:numFmt w:val="bullet"/>
      <w:lvlText w:val=""/>
      <w:lvlJc w:val="left"/>
      <w:pPr>
        <w:ind w:left="5030" w:hanging="360"/>
      </w:pPr>
      <w:rPr>
        <w:rFonts w:ascii="Symbol" w:hAnsi="Symbol" w:hint="default"/>
      </w:rPr>
    </w:lvl>
    <w:lvl w:ilvl="7" w:tplc="E244F104" w:tentative="1">
      <w:start w:val="1"/>
      <w:numFmt w:val="bullet"/>
      <w:lvlText w:val="o"/>
      <w:lvlJc w:val="left"/>
      <w:pPr>
        <w:ind w:left="5750" w:hanging="360"/>
      </w:pPr>
      <w:rPr>
        <w:rFonts w:ascii="Courier New" w:hAnsi="Courier New" w:cs="Courier New" w:hint="default"/>
      </w:rPr>
    </w:lvl>
    <w:lvl w:ilvl="8" w:tplc="ED80F136" w:tentative="1">
      <w:start w:val="1"/>
      <w:numFmt w:val="bullet"/>
      <w:lvlText w:val=""/>
      <w:lvlJc w:val="left"/>
      <w:pPr>
        <w:ind w:left="6470" w:hanging="360"/>
      </w:pPr>
      <w:rPr>
        <w:rFonts w:ascii="Wingdings" w:hAnsi="Wingdings" w:hint="default"/>
      </w:rPr>
    </w:lvl>
  </w:abstractNum>
  <w:abstractNum w:abstractNumId="11" w15:restartNumberingAfterBreak="0">
    <w:nsid w:val="4C977A33"/>
    <w:multiLevelType w:val="hybridMultilevel"/>
    <w:tmpl w:val="7E4829FE"/>
    <w:lvl w:ilvl="0" w:tplc="972280EE">
      <w:start w:val="1"/>
      <w:numFmt w:val="bullet"/>
      <w:lvlText w:val=""/>
      <w:lvlJc w:val="left"/>
      <w:pPr>
        <w:ind w:left="720" w:hanging="360"/>
      </w:pPr>
      <w:rPr>
        <w:rFonts w:ascii="Symbol" w:hAnsi="Symbol" w:hint="default"/>
      </w:rPr>
    </w:lvl>
    <w:lvl w:ilvl="1" w:tplc="CCC4FAE2" w:tentative="1">
      <w:start w:val="1"/>
      <w:numFmt w:val="bullet"/>
      <w:lvlText w:val="o"/>
      <w:lvlJc w:val="left"/>
      <w:pPr>
        <w:ind w:left="1440" w:hanging="360"/>
      </w:pPr>
      <w:rPr>
        <w:rFonts w:ascii="Courier New" w:hAnsi="Courier New" w:cs="Courier New" w:hint="default"/>
      </w:rPr>
    </w:lvl>
    <w:lvl w:ilvl="2" w:tplc="49BE56A0" w:tentative="1">
      <w:start w:val="1"/>
      <w:numFmt w:val="bullet"/>
      <w:lvlText w:val=""/>
      <w:lvlJc w:val="left"/>
      <w:pPr>
        <w:ind w:left="2160" w:hanging="360"/>
      </w:pPr>
      <w:rPr>
        <w:rFonts w:ascii="Wingdings" w:hAnsi="Wingdings" w:hint="default"/>
      </w:rPr>
    </w:lvl>
    <w:lvl w:ilvl="3" w:tplc="BF3CD3E6" w:tentative="1">
      <w:start w:val="1"/>
      <w:numFmt w:val="bullet"/>
      <w:lvlText w:val=""/>
      <w:lvlJc w:val="left"/>
      <w:pPr>
        <w:ind w:left="2880" w:hanging="360"/>
      </w:pPr>
      <w:rPr>
        <w:rFonts w:ascii="Symbol" w:hAnsi="Symbol" w:hint="default"/>
      </w:rPr>
    </w:lvl>
    <w:lvl w:ilvl="4" w:tplc="A2EA7032" w:tentative="1">
      <w:start w:val="1"/>
      <w:numFmt w:val="bullet"/>
      <w:lvlText w:val="o"/>
      <w:lvlJc w:val="left"/>
      <w:pPr>
        <w:ind w:left="3600" w:hanging="360"/>
      </w:pPr>
      <w:rPr>
        <w:rFonts w:ascii="Courier New" w:hAnsi="Courier New" w:cs="Courier New" w:hint="default"/>
      </w:rPr>
    </w:lvl>
    <w:lvl w:ilvl="5" w:tplc="AA5AD76A" w:tentative="1">
      <w:start w:val="1"/>
      <w:numFmt w:val="bullet"/>
      <w:lvlText w:val=""/>
      <w:lvlJc w:val="left"/>
      <w:pPr>
        <w:ind w:left="4320" w:hanging="360"/>
      </w:pPr>
      <w:rPr>
        <w:rFonts w:ascii="Wingdings" w:hAnsi="Wingdings" w:hint="default"/>
      </w:rPr>
    </w:lvl>
    <w:lvl w:ilvl="6" w:tplc="AF886AA8" w:tentative="1">
      <w:start w:val="1"/>
      <w:numFmt w:val="bullet"/>
      <w:lvlText w:val=""/>
      <w:lvlJc w:val="left"/>
      <w:pPr>
        <w:ind w:left="5040" w:hanging="360"/>
      </w:pPr>
      <w:rPr>
        <w:rFonts w:ascii="Symbol" w:hAnsi="Symbol" w:hint="default"/>
      </w:rPr>
    </w:lvl>
    <w:lvl w:ilvl="7" w:tplc="496660F6" w:tentative="1">
      <w:start w:val="1"/>
      <w:numFmt w:val="bullet"/>
      <w:lvlText w:val="o"/>
      <w:lvlJc w:val="left"/>
      <w:pPr>
        <w:ind w:left="5760" w:hanging="360"/>
      </w:pPr>
      <w:rPr>
        <w:rFonts w:ascii="Courier New" w:hAnsi="Courier New" w:cs="Courier New" w:hint="default"/>
      </w:rPr>
    </w:lvl>
    <w:lvl w:ilvl="8" w:tplc="2B2E0764" w:tentative="1">
      <w:start w:val="1"/>
      <w:numFmt w:val="bullet"/>
      <w:lvlText w:val=""/>
      <w:lvlJc w:val="left"/>
      <w:pPr>
        <w:ind w:left="6480" w:hanging="360"/>
      </w:pPr>
      <w:rPr>
        <w:rFonts w:ascii="Wingdings" w:hAnsi="Wingdings" w:hint="default"/>
      </w:rPr>
    </w:lvl>
  </w:abstractNum>
  <w:abstractNum w:abstractNumId="12" w15:restartNumberingAfterBreak="0">
    <w:nsid w:val="67032610"/>
    <w:multiLevelType w:val="hybridMultilevel"/>
    <w:tmpl w:val="8AD0D514"/>
    <w:lvl w:ilvl="0" w:tplc="61A0BCF4">
      <w:start w:val="3"/>
      <w:numFmt w:val="decimal"/>
      <w:lvlText w:val="%1)"/>
      <w:lvlJc w:val="left"/>
      <w:pPr>
        <w:ind w:left="350" w:hanging="360"/>
      </w:pPr>
      <w:rPr>
        <w:rFonts w:hint="default"/>
      </w:rPr>
    </w:lvl>
    <w:lvl w:ilvl="1" w:tplc="91D88C16" w:tentative="1">
      <w:start w:val="1"/>
      <w:numFmt w:val="lowerLetter"/>
      <w:lvlText w:val="%2."/>
      <w:lvlJc w:val="left"/>
      <w:pPr>
        <w:ind w:left="1070" w:hanging="360"/>
      </w:pPr>
    </w:lvl>
    <w:lvl w:ilvl="2" w:tplc="C52CD234" w:tentative="1">
      <w:start w:val="1"/>
      <w:numFmt w:val="lowerRoman"/>
      <w:lvlText w:val="%3."/>
      <w:lvlJc w:val="right"/>
      <w:pPr>
        <w:ind w:left="1790" w:hanging="180"/>
      </w:pPr>
    </w:lvl>
    <w:lvl w:ilvl="3" w:tplc="C6F63D8C" w:tentative="1">
      <w:start w:val="1"/>
      <w:numFmt w:val="decimal"/>
      <w:lvlText w:val="%4."/>
      <w:lvlJc w:val="left"/>
      <w:pPr>
        <w:ind w:left="2510" w:hanging="360"/>
      </w:pPr>
    </w:lvl>
    <w:lvl w:ilvl="4" w:tplc="706AEB6A" w:tentative="1">
      <w:start w:val="1"/>
      <w:numFmt w:val="lowerLetter"/>
      <w:lvlText w:val="%5."/>
      <w:lvlJc w:val="left"/>
      <w:pPr>
        <w:ind w:left="3230" w:hanging="360"/>
      </w:pPr>
    </w:lvl>
    <w:lvl w:ilvl="5" w:tplc="D33AED80" w:tentative="1">
      <w:start w:val="1"/>
      <w:numFmt w:val="lowerRoman"/>
      <w:lvlText w:val="%6."/>
      <w:lvlJc w:val="right"/>
      <w:pPr>
        <w:ind w:left="3950" w:hanging="180"/>
      </w:pPr>
    </w:lvl>
    <w:lvl w:ilvl="6" w:tplc="E4ECC368" w:tentative="1">
      <w:start w:val="1"/>
      <w:numFmt w:val="decimal"/>
      <w:lvlText w:val="%7."/>
      <w:lvlJc w:val="left"/>
      <w:pPr>
        <w:ind w:left="4670" w:hanging="360"/>
      </w:pPr>
    </w:lvl>
    <w:lvl w:ilvl="7" w:tplc="0D8C2910" w:tentative="1">
      <w:start w:val="1"/>
      <w:numFmt w:val="lowerLetter"/>
      <w:lvlText w:val="%8."/>
      <w:lvlJc w:val="left"/>
      <w:pPr>
        <w:ind w:left="5390" w:hanging="360"/>
      </w:pPr>
    </w:lvl>
    <w:lvl w:ilvl="8" w:tplc="B5041318" w:tentative="1">
      <w:start w:val="1"/>
      <w:numFmt w:val="lowerRoman"/>
      <w:lvlText w:val="%9."/>
      <w:lvlJc w:val="right"/>
      <w:pPr>
        <w:ind w:left="6110" w:hanging="180"/>
      </w:pPr>
    </w:lvl>
  </w:abstractNum>
  <w:num w:numId="1">
    <w:abstractNumId w:val="6"/>
  </w:num>
  <w:num w:numId="2">
    <w:abstractNumId w:val="0"/>
  </w:num>
  <w:num w:numId="3">
    <w:abstractNumId w:val="1"/>
  </w:num>
  <w:num w:numId="4">
    <w:abstractNumId w:val="2"/>
  </w:num>
  <w:num w:numId="5">
    <w:abstractNumId w:val="8"/>
  </w:num>
  <w:num w:numId="6">
    <w:abstractNumId w:val="9"/>
  </w:num>
  <w:num w:numId="7">
    <w:abstractNumId w:val="11"/>
  </w:num>
  <w:num w:numId="8">
    <w:abstractNumId w:val="7"/>
  </w:num>
  <w:num w:numId="9">
    <w:abstractNumId w:val="4"/>
  </w:num>
  <w:num w:numId="10">
    <w:abstractNumId w:val="10"/>
  </w:num>
  <w:num w:numId="11">
    <w:abstractNumId w:val="12"/>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doNotCompress"/>
  <w:doNotValidateAgainstSchema/>
  <w:doNotDemarcateInvalidXml/>
  <w:compat>
    <w:spaceForUL/>
    <w:balanceSingleByteDoubleByteWidth/>
    <w:doNotLeaveBackslashAlone/>
    <w:ulTrailSpace/>
    <w:doNotExpandShiftReturn/>
    <w:adjustLineHeightInTable/>
    <w:compatSetting w:name="compatibilityMode" w:uri="http://schemas.microsoft.com/office/word" w:val="12"/>
  </w:compat>
  <w:rsids>
    <w:rsidRoot w:val="00172A27"/>
    <w:rsid w:val="000003CC"/>
    <w:rsid w:val="00005799"/>
    <w:rsid w:val="00036E6D"/>
    <w:rsid w:val="00041A56"/>
    <w:rsid w:val="00044380"/>
    <w:rsid w:val="00084A86"/>
    <w:rsid w:val="000C2BC7"/>
    <w:rsid w:val="000E1711"/>
    <w:rsid w:val="000F43D5"/>
    <w:rsid w:val="001201D8"/>
    <w:rsid w:val="00137F04"/>
    <w:rsid w:val="00141327"/>
    <w:rsid w:val="0015225E"/>
    <w:rsid w:val="00172A27"/>
    <w:rsid w:val="00185719"/>
    <w:rsid w:val="001A5711"/>
    <w:rsid w:val="001B2ED3"/>
    <w:rsid w:val="001B6756"/>
    <w:rsid w:val="001D7407"/>
    <w:rsid w:val="0021664A"/>
    <w:rsid w:val="00225999"/>
    <w:rsid w:val="0022649B"/>
    <w:rsid w:val="0026112B"/>
    <w:rsid w:val="00263DA7"/>
    <w:rsid w:val="00276E16"/>
    <w:rsid w:val="002778E9"/>
    <w:rsid w:val="002E439E"/>
    <w:rsid w:val="002F1DEA"/>
    <w:rsid w:val="002F25EC"/>
    <w:rsid w:val="00325C64"/>
    <w:rsid w:val="00351400"/>
    <w:rsid w:val="00396C83"/>
    <w:rsid w:val="003A4752"/>
    <w:rsid w:val="003D2D3C"/>
    <w:rsid w:val="003E6EC7"/>
    <w:rsid w:val="00406764"/>
    <w:rsid w:val="00455299"/>
    <w:rsid w:val="0046368D"/>
    <w:rsid w:val="00475882"/>
    <w:rsid w:val="00476B2F"/>
    <w:rsid w:val="00486D19"/>
    <w:rsid w:val="00487DD8"/>
    <w:rsid w:val="004D5974"/>
    <w:rsid w:val="004E4E0E"/>
    <w:rsid w:val="0050574E"/>
    <w:rsid w:val="00512978"/>
    <w:rsid w:val="00530A27"/>
    <w:rsid w:val="00536159"/>
    <w:rsid w:val="00536E62"/>
    <w:rsid w:val="005407ED"/>
    <w:rsid w:val="005462A1"/>
    <w:rsid w:val="005530B0"/>
    <w:rsid w:val="00572E8A"/>
    <w:rsid w:val="00582A55"/>
    <w:rsid w:val="005A6169"/>
    <w:rsid w:val="005B2163"/>
    <w:rsid w:val="005C7039"/>
    <w:rsid w:val="005D0238"/>
    <w:rsid w:val="005E2DA8"/>
    <w:rsid w:val="006100A9"/>
    <w:rsid w:val="006452F8"/>
    <w:rsid w:val="00645CB2"/>
    <w:rsid w:val="00652F7C"/>
    <w:rsid w:val="00662AB7"/>
    <w:rsid w:val="00666968"/>
    <w:rsid w:val="00685027"/>
    <w:rsid w:val="0068760C"/>
    <w:rsid w:val="006C216E"/>
    <w:rsid w:val="006C4BE1"/>
    <w:rsid w:val="006D734B"/>
    <w:rsid w:val="006E1978"/>
    <w:rsid w:val="00715C2F"/>
    <w:rsid w:val="00766C6B"/>
    <w:rsid w:val="007C0540"/>
    <w:rsid w:val="007E08E1"/>
    <w:rsid w:val="007F26FB"/>
    <w:rsid w:val="007F4EB0"/>
    <w:rsid w:val="00806E3A"/>
    <w:rsid w:val="00825EDB"/>
    <w:rsid w:val="008302C4"/>
    <w:rsid w:val="00853F19"/>
    <w:rsid w:val="0086153A"/>
    <w:rsid w:val="008641F1"/>
    <w:rsid w:val="00864A7F"/>
    <w:rsid w:val="00880B72"/>
    <w:rsid w:val="00886B02"/>
    <w:rsid w:val="00887412"/>
    <w:rsid w:val="008A1816"/>
    <w:rsid w:val="008C1DF0"/>
    <w:rsid w:val="008D06F0"/>
    <w:rsid w:val="008E2BB0"/>
    <w:rsid w:val="008E6FE8"/>
    <w:rsid w:val="00906786"/>
    <w:rsid w:val="009327BF"/>
    <w:rsid w:val="00941F0C"/>
    <w:rsid w:val="00975997"/>
    <w:rsid w:val="00977B15"/>
    <w:rsid w:val="009A2C9D"/>
    <w:rsid w:val="009B486D"/>
    <w:rsid w:val="009B7548"/>
    <w:rsid w:val="00A1785B"/>
    <w:rsid w:val="00A36243"/>
    <w:rsid w:val="00A530BA"/>
    <w:rsid w:val="00A54905"/>
    <w:rsid w:val="00A562FC"/>
    <w:rsid w:val="00A927F8"/>
    <w:rsid w:val="00AC0507"/>
    <w:rsid w:val="00AD6FFF"/>
    <w:rsid w:val="00AF25CA"/>
    <w:rsid w:val="00B01533"/>
    <w:rsid w:val="00B17EC9"/>
    <w:rsid w:val="00B3705B"/>
    <w:rsid w:val="00B63D42"/>
    <w:rsid w:val="00B842A8"/>
    <w:rsid w:val="00B87358"/>
    <w:rsid w:val="00B953C8"/>
    <w:rsid w:val="00BB1307"/>
    <w:rsid w:val="00BC1DC5"/>
    <w:rsid w:val="00C058EC"/>
    <w:rsid w:val="00C065E6"/>
    <w:rsid w:val="00C17989"/>
    <w:rsid w:val="00C2429C"/>
    <w:rsid w:val="00C3370E"/>
    <w:rsid w:val="00C74E5F"/>
    <w:rsid w:val="00C96ABD"/>
    <w:rsid w:val="00CA065B"/>
    <w:rsid w:val="00CA23DF"/>
    <w:rsid w:val="00CA329B"/>
    <w:rsid w:val="00CB1536"/>
    <w:rsid w:val="00CC0E73"/>
    <w:rsid w:val="00CF0F12"/>
    <w:rsid w:val="00D0485F"/>
    <w:rsid w:val="00D12187"/>
    <w:rsid w:val="00D32D41"/>
    <w:rsid w:val="00D35383"/>
    <w:rsid w:val="00D35CD4"/>
    <w:rsid w:val="00D52572"/>
    <w:rsid w:val="00D62801"/>
    <w:rsid w:val="00D65AFA"/>
    <w:rsid w:val="00D82AD4"/>
    <w:rsid w:val="00D86946"/>
    <w:rsid w:val="00D9143E"/>
    <w:rsid w:val="00D94611"/>
    <w:rsid w:val="00D96AD4"/>
    <w:rsid w:val="00DB03FD"/>
    <w:rsid w:val="00E02672"/>
    <w:rsid w:val="00E10B56"/>
    <w:rsid w:val="00E17B3F"/>
    <w:rsid w:val="00E24926"/>
    <w:rsid w:val="00E64CCA"/>
    <w:rsid w:val="00E6753B"/>
    <w:rsid w:val="00EA0CCF"/>
    <w:rsid w:val="00EA5A5F"/>
    <w:rsid w:val="00ED1A03"/>
    <w:rsid w:val="00ED36CC"/>
    <w:rsid w:val="00EE5101"/>
    <w:rsid w:val="00EF03CB"/>
    <w:rsid w:val="00F06433"/>
    <w:rsid w:val="00F07237"/>
    <w:rsid w:val="00F320B8"/>
    <w:rsid w:val="00F41ADA"/>
    <w:rsid w:val="00F77385"/>
    <w:rsid w:val="00F97108"/>
    <w:rsid w:val="00FA020B"/>
    <w:rsid w:val="00FF2E40"/>
    <w:rsid w:val="00FF52E9"/>
    <w:rsid w:val="1439B578"/>
    <w:rsid w:val="7A45D1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17CDC32"/>
  <w15:docId w15:val="{AD1438CA-CC85-466B-8573-23F425760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574E"/>
    <w:pPr>
      <w:suppressAutoHyphens/>
      <w:spacing w:after="72" w:line="242" w:lineRule="auto"/>
      <w:ind w:left="627" w:hanging="10"/>
    </w:pPr>
    <w:rPr>
      <w:rFonts w:ascii="Verdana" w:eastAsia="Verdana" w:hAnsi="Verdana" w:cs="Verdana"/>
      <w:color w:val="000000"/>
      <w:sz w:val="15"/>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25999"/>
    <w:rPr>
      <w:rFonts w:ascii="Times New Roman" w:eastAsia="Times New Roman" w:hAnsi="Times New Roman"/>
      <w:color w:val="0563C1"/>
      <w:u w:val="single"/>
    </w:rPr>
  </w:style>
  <w:style w:type="paragraph" w:styleId="ListParagraph">
    <w:name w:val="List Paragraph"/>
    <w:basedOn w:val="Normal"/>
    <w:uiPriority w:val="99"/>
    <w:qFormat/>
    <w:rsid w:val="00225999"/>
    <w:pPr>
      <w:ind w:left="720"/>
    </w:pPr>
    <w:rPr>
      <w:rFonts w:ascii="Times New Roman" w:eastAsia="Times New Roman" w:hAnsi="Times New Roman"/>
    </w:rPr>
  </w:style>
  <w:style w:type="character" w:customStyle="1" w:styleId="WW8Num1z0">
    <w:name w:val="WW8Num1z0"/>
    <w:link w:val="Strong"/>
    <w:rsid w:val="00225999"/>
    <w:rPr>
      <w:rFonts w:ascii="Wingdings" w:eastAsia="Times New Roman" w:hAnsi="Wingdings" w:cs="Wingdings"/>
    </w:rPr>
  </w:style>
  <w:style w:type="character" w:styleId="Strong">
    <w:name w:val="Strong"/>
    <w:link w:val="WW8Num1z0"/>
    <w:qFormat/>
    <w:rsid w:val="00225999"/>
    <w:rPr>
      <w:rFonts w:ascii="Times New Roman" w:eastAsia="Times New Roman" w:hAnsi="Times New Roman"/>
      <w:b/>
      <w:bCs/>
    </w:rPr>
  </w:style>
  <w:style w:type="character" w:customStyle="1" w:styleId="WW8Num1z1">
    <w:name w:val="WW8Num1z1"/>
    <w:rsid w:val="00225999"/>
    <w:rPr>
      <w:rFonts w:ascii="Courier New" w:eastAsia="Times New Roman" w:hAnsi="Courier New" w:cs="Courier New"/>
    </w:rPr>
  </w:style>
  <w:style w:type="character" w:customStyle="1" w:styleId="WW8Num1z3">
    <w:name w:val="WW8Num1z3"/>
    <w:rsid w:val="00225999"/>
    <w:rPr>
      <w:rFonts w:ascii="Symbol" w:eastAsia="Times New Roman" w:hAnsi="Symbol" w:cs="Symbol"/>
    </w:rPr>
  </w:style>
  <w:style w:type="character" w:customStyle="1" w:styleId="WW8Num2z0">
    <w:name w:val="WW8Num2z0"/>
    <w:rsid w:val="00225999"/>
    <w:rPr>
      <w:rFonts w:ascii="Wingdings" w:eastAsia="Times New Roman" w:hAnsi="Wingdings" w:cs="Wingdings"/>
    </w:rPr>
  </w:style>
  <w:style w:type="character" w:customStyle="1" w:styleId="WW8Num2z1">
    <w:name w:val="WW8Num2z1"/>
    <w:rsid w:val="00225999"/>
    <w:rPr>
      <w:rFonts w:ascii="Courier New" w:eastAsia="Times New Roman" w:hAnsi="Courier New" w:cs="Courier New"/>
    </w:rPr>
  </w:style>
  <w:style w:type="character" w:customStyle="1" w:styleId="WW8Num2z3">
    <w:name w:val="WW8Num2z3"/>
    <w:rsid w:val="00225999"/>
    <w:rPr>
      <w:rFonts w:ascii="Symbol" w:eastAsia="Times New Roman" w:hAnsi="Symbol" w:cs="Symbol"/>
    </w:rPr>
  </w:style>
  <w:style w:type="character" w:customStyle="1" w:styleId="WW8Num3z0">
    <w:name w:val="WW8Num3z0"/>
    <w:rsid w:val="00225999"/>
    <w:rPr>
      <w:rFonts w:ascii="Wingdings" w:eastAsia="Times New Roman" w:hAnsi="Wingdings" w:cs="Wingdings"/>
    </w:rPr>
  </w:style>
  <w:style w:type="character" w:customStyle="1" w:styleId="WW8Num3z1">
    <w:name w:val="WW8Num3z1"/>
    <w:link w:val="DefaultParagraphFont1"/>
    <w:rsid w:val="00225999"/>
    <w:rPr>
      <w:rFonts w:ascii="Courier New" w:eastAsia="Times New Roman" w:hAnsi="Courier New" w:cs="Courier New"/>
    </w:rPr>
  </w:style>
  <w:style w:type="character" w:customStyle="1" w:styleId="WW8Num3z3">
    <w:name w:val="WW8Num3z3"/>
    <w:rsid w:val="00225999"/>
    <w:rPr>
      <w:rFonts w:ascii="Symbol" w:eastAsia="Times New Roman" w:hAnsi="Symbol" w:cs="Symbol"/>
    </w:rPr>
  </w:style>
  <w:style w:type="character" w:customStyle="1" w:styleId="WW8Num4z0">
    <w:name w:val="WW8Num4z0"/>
    <w:rsid w:val="00225999"/>
    <w:rPr>
      <w:rFonts w:ascii="Symbol" w:eastAsia="Times New Roman" w:hAnsi="Symbol" w:cs="Symbol"/>
    </w:rPr>
  </w:style>
  <w:style w:type="character" w:customStyle="1" w:styleId="WW8Num4z1">
    <w:name w:val="WW8Num4z1"/>
    <w:rsid w:val="00225999"/>
    <w:rPr>
      <w:rFonts w:ascii="Courier New" w:eastAsia="Times New Roman" w:hAnsi="Courier New" w:cs="Courier New"/>
    </w:rPr>
  </w:style>
  <w:style w:type="character" w:customStyle="1" w:styleId="WW8Num4z2">
    <w:name w:val="WW8Num4z2"/>
    <w:rsid w:val="00225999"/>
    <w:rPr>
      <w:rFonts w:ascii="Wingdings" w:eastAsia="Times New Roman" w:hAnsi="Wingdings" w:cs="Wingdings"/>
    </w:rPr>
  </w:style>
  <w:style w:type="character" w:customStyle="1" w:styleId="WW8Num5z0">
    <w:name w:val="WW8Num5z0"/>
    <w:rsid w:val="00225999"/>
    <w:rPr>
      <w:rFonts w:ascii="Wingdings" w:eastAsia="Times New Roman" w:hAnsi="Wingdings" w:cs="Wingdings"/>
    </w:rPr>
  </w:style>
  <w:style w:type="character" w:customStyle="1" w:styleId="WW8Num5z1">
    <w:name w:val="WW8Num5z1"/>
    <w:rsid w:val="00225999"/>
    <w:rPr>
      <w:rFonts w:ascii="Courier New" w:eastAsia="Times New Roman" w:hAnsi="Courier New" w:cs="Courier New"/>
    </w:rPr>
  </w:style>
  <w:style w:type="character" w:customStyle="1" w:styleId="WW8Num5z3">
    <w:name w:val="WW8Num5z3"/>
    <w:rsid w:val="00225999"/>
    <w:rPr>
      <w:rFonts w:ascii="Symbol" w:eastAsia="Times New Roman" w:hAnsi="Symbol" w:cs="Symbol"/>
    </w:rPr>
  </w:style>
  <w:style w:type="character" w:customStyle="1" w:styleId="WW8Num6z0">
    <w:name w:val="WW8Num6z0"/>
    <w:rsid w:val="00225999"/>
    <w:rPr>
      <w:rFonts w:ascii="Symbol" w:eastAsia="Times New Roman" w:hAnsi="Symbol" w:cs="Symbol"/>
      <w:color w:val="000000"/>
      <w:sz w:val="22"/>
    </w:rPr>
  </w:style>
  <w:style w:type="character" w:customStyle="1" w:styleId="WW8Num6z1">
    <w:name w:val="WW8Num6z1"/>
    <w:rsid w:val="00225999"/>
    <w:rPr>
      <w:rFonts w:ascii="Courier New" w:eastAsia="Times New Roman" w:hAnsi="Courier New" w:cs="Courier New"/>
    </w:rPr>
  </w:style>
  <w:style w:type="character" w:customStyle="1" w:styleId="WW8Num6z2">
    <w:name w:val="WW8Num6z2"/>
    <w:rsid w:val="00225999"/>
    <w:rPr>
      <w:rFonts w:ascii="Wingdings" w:eastAsia="Times New Roman" w:hAnsi="Wingdings" w:cs="Wingdings"/>
    </w:rPr>
  </w:style>
  <w:style w:type="character" w:customStyle="1" w:styleId="WW8Num7z0">
    <w:name w:val="WW8Num7z0"/>
    <w:rsid w:val="00225999"/>
    <w:rPr>
      <w:rFonts w:ascii="Wingdings" w:eastAsia="Times New Roman" w:hAnsi="Wingdings" w:cs="Wingdings"/>
    </w:rPr>
  </w:style>
  <w:style w:type="character" w:customStyle="1" w:styleId="WW8Num7z1">
    <w:name w:val="WW8Num7z1"/>
    <w:rsid w:val="00225999"/>
    <w:rPr>
      <w:rFonts w:ascii="Courier New" w:eastAsia="Times New Roman" w:hAnsi="Courier New" w:cs="Courier New"/>
    </w:rPr>
  </w:style>
  <w:style w:type="character" w:customStyle="1" w:styleId="WW8Num7z3">
    <w:name w:val="WW8Num7z3"/>
    <w:rsid w:val="00225999"/>
    <w:rPr>
      <w:rFonts w:ascii="Symbol" w:eastAsia="Times New Roman" w:hAnsi="Symbol" w:cs="Symbol"/>
    </w:rPr>
  </w:style>
  <w:style w:type="character" w:customStyle="1" w:styleId="WW8Num8z0">
    <w:name w:val="WW8Num8z0"/>
    <w:rsid w:val="00225999"/>
    <w:rPr>
      <w:rFonts w:ascii="Symbol" w:eastAsia="Times New Roman" w:hAnsi="Symbol" w:cs="Symbol"/>
      <w:sz w:val="22"/>
    </w:rPr>
  </w:style>
  <w:style w:type="character" w:customStyle="1" w:styleId="WW8Num8z1">
    <w:name w:val="WW8Num8z1"/>
    <w:rsid w:val="00225999"/>
    <w:rPr>
      <w:rFonts w:ascii="Courier New" w:eastAsia="Times New Roman" w:hAnsi="Courier New" w:cs="Courier New"/>
    </w:rPr>
  </w:style>
  <w:style w:type="character" w:customStyle="1" w:styleId="WW8Num8z2">
    <w:name w:val="WW8Num8z2"/>
    <w:rsid w:val="00225999"/>
    <w:rPr>
      <w:rFonts w:ascii="Wingdings" w:eastAsia="Times New Roman" w:hAnsi="Wingdings" w:cs="Wingdings"/>
    </w:rPr>
  </w:style>
  <w:style w:type="character" w:customStyle="1" w:styleId="WW8Num9z0">
    <w:name w:val="WW8Num9z0"/>
    <w:rsid w:val="00225999"/>
    <w:rPr>
      <w:rFonts w:ascii="Symbol" w:eastAsia="Times New Roman" w:hAnsi="Symbol" w:cs="Symbol"/>
    </w:rPr>
  </w:style>
  <w:style w:type="character" w:customStyle="1" w:styleId="WW8Num9z1">
    <w:name w:val="WW8Num9z1"/>
    <w:rsid w:val="00225999"/>
    <w:rPr>
      <w:rFonts w:ascii="Courier New" w:eastAsia="Times New Roman" w:hAnsi="Courier New" w:cs="Courier New"/>
    </w:rPr>
  </w:style>
  <w:style w:type="character" w:customStyle="1" w:styleId="WW8Num9z2">
    <w:name w:val="WW8Num9z2"/>
    <w:rsid w:val="00225999"/>
    <w:rPr>
      <w:rFonts w:ascii="Wingdings" w:eastAsia="Times New Roman" w:hAnsi="Wingdings" w:cs="Wingdings"/>
    </w:rPr>
  </w:style>
  <w:style w:type="character" w:customStyle="1" w:styleId="WW8Num10z0">
    <w:name w:val="WW8Num10z0"/>
    <w:rsid w:val="00225999"/>
    <w:rPr>
      <w:rFonts w:ascii="Wingdings" w:eastAsia="Times New Roman" w:hAnsi="Wingdings" w:cs="Wingdings"/>
    </w:rPr>
  </w:style>
  <w:style w:type="character" w:customStyle="1" w:styleId="WW8Num10z1">
    <w:name w:val="WW8Num10z1"/>
    <w:rsid w:val="00225999"/>
    <w:rPr>
      <w:rFonts w:ascii="Courier New" w:eastAsia="Times New Roman" w:hAnsi="Courier New" w:cs="Courier New"/>
    </w:rPr>
  </w:style>
  <w:style w:type="character" w:customStyle="1" w:styleId="WW8Num10z3">
    <w:name w:val="WW8Num10z3"/>
    <w:rsid w:val="00225999"/>
    <w:rPr>
      <w:rFonts w:ascii="Symbol" w:eastAsia="Times New Roman" w:hAnsi="Symbol" w:cs="Symbol"/>
    </w:rPr>
  </w:style>
  <w:style w:type="character" w:customStyle="1" w:styleId="WW8Num11z0">
    <w:name w:val="WW8Num11z0"/>
    <w:rsid w:val="00225999"/>
    <w:rPr>
      <w:rFonts w:ascii="Wingdings" w:eastAsia="Times New Roman" w:hAnsi="Wingdings" w:cs="Wingdings"/>
    </w:rPr>
  </w:style>
  <w:style w:type="character" w:customStyle="1" w:styleId="WW8Num11z1">
    <w:name w:val="WW8Num11z1"/>
    <w:rsid w:val="00225999"/>
    <w:rPr>
      <w:rFonts w:ascii="Courier New" w:eastAsia="Times New Roman" w:hAnsi="Courier New" w:cs="Courier New"/>
    </w:rPr>
  </w:style>
  <w:style w:type="character" w:customStyle="1" w:styleId="WW8Num11z3">
    <w:name w:val="WW8Num11z3"/>
    <w:rsid w:val="00225999"/>
    <w:rPr>
      <w:rFonts w:ascii="Symbol" w:eastAsia="Times New Roman" w:hAnsi="Symbol" w:cs="Symbol"/>
    </w:rPr>
  </w:style>
  <w:style w:type="character" w:customStyle="1" w:styleId="DefaultParagraphFont1">
    <w:name w:val="Default Paragraph Font1"/>
    <w:link w:val="WW8Num3z1"/>
    <w:rsid w:val="00225999"/>
    <w:rPr>
      <w:rFonts w:ascii="Times New Roman" w:eastAsia="Times New Roman" w:hAnsi="Times New Roman"/>
    </w:rPr>
  </w:style>
  <w:style w:type="paragraph" w:styleId="BodyText">
    <w:name w:val="Body Text"/>
    <w:basedOn w:val="Normal"/>
    <w:rsid w:val="00225999"/>
    <w:pPr>
      <w:spacing w:after="120"/>
    </w:pPr>
    <w:rPr>
      <w:rFonts w:ascii="Times New Roman" w:eastAsia="Times New Roman" w:hAnsi="Times New Roman"/>
    </w:rPr>
  </w:style>
  <w:style w:type="paragraph" w:customStyle="1" w:styleId="Heading">
    <w:name w:val="Heading"/>
    <w:basedOn w:val="Normal"/>
    <w:next w:val="BodyText"/>
    <w:rsid w:val="00225999"/>
    <w:pPr>
      <w:keepNext/>
      <w:spacing w:before="240" w:after="120"/>
    </w:pPr>
    <w:rPr>
      <w:rFonts w:ascii="Arial" w:eastAsia="Microsoft YaHei" w:hAnsi="Arial" w:cs="Arial"/>
      <w:sz w:val="28"/>
      <w:szCs w:val="28"/>
    </w:rPr>
  </w:style>
  <w:style w:type="paragraph" w:styleId="List">
    <w:name w:val="List"/>
    <w:basedOn w:val="BodyText"/>
    <w:rsid w:val="00225999"/>
    <w:rPr>
      <w:rFonts w:cs="Arial"/>
    </w:rPr>
  </w:style>
  <w:style w:type="paragraph" w:styleId="Caption">
    <w:name w:val="caption"/>
    <w:basedOn w:val="Normal"/>
    <w:qFormat/>
    <w:rsid w:val="00225999"/>
    <w:pPr>
      <w:suppressLineNumbers/>
      <w:spacing w:before="120" w:after="120"/>
    </w:pPr>
    <w:rPr>
      <w:rFonts w:ascii="Times New Roman" w:eastAsia="Times New Roman" w:hAnsi="Times New Roman" w:cs="Arial"/>
      <w:i/>
      <w:iCs/>
      <w:sz w:val="24"/>
      <w:szCs w:val="24"/>
    </w:rPr>
  </w:style>
  <w:style w:type="paragraph" w:customStyle="1" w:styleId="Index">
    <w:name w:val="Index"/>
    <w:basedOn w:val="Normal"/>
    <w:rsid w:val="00225999"/>
    <w:pPr>
      <w:suppressLineNumbers/>
    </w:pPr>
    <w:rPr>
      <w:rFonts w:ascii="Times New Roman" w:eastAsia="Times New Roman" w:hAnsi="Times New Roman" w:cs="Arial"/>
    </w:rPr>
  </w:style>
  <w:style w:type="character" w:customStyle="1" w:styleId="UnresolvedMention">
    <w:name w:val="Unresolved Mention"/>
    <w:basedOn w:val="DefaultParagraphFont"/>
    <w:uiPriority w:val="99"/>
    <w:semiHidden/>
    <w:unhideWhenUsed/>
    <w:rsid w:val="00084A86"/>
    <w:rPr>
      <w:color w:val="605E5C"/>
      <w:shd w:val="clear" w:color="auto" w:fill="E1DFDD"/>
    </w:rPr>
  </w:style>
  <w:style w:type="character" w:customStyle="1" w:styleId="goog-inline-block">
    <w:name w:val="goog-inline-block"/>
    <w:basedOn w:val="DefaultParagraphFont"/>
    <w:rsid w:val="00475882"/>
  </w:style>
  <w:style w:type="character" w:customStyle="1" w:styleId="kix-wordhtmlgenerator-word-node">
    <w:name w:val="kix-wordhtmlgenerator-word-node"/>
    <w:basedOn w:val="DefaultParagraphFont"/>
    <w:rsid w:val="00487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ae7f7fd1de2a1c481c82ce48a0f1a83c134f530e18705c4458440321091b5b581208160012415a5d0c4356014b4450530401195c1333471b1b1110435b5a0a524f150e031f031207004900145a7045111b455c5d09534f1b15035b480301035e2715511b1b1119135c550c00431a0d400343400e5a5d554b1a5b470210120b580a004c470d43021240585b1b4d58505045111b535e5f0e514d1b0815071653156&amp;docType=docx" TargetMode="External"/><Relationship Id="rId3" Type="http://schemas.openxmlformats.org/officeDocument/2006/relationships/settings" Target="settings.xml"/><Relationship Id="rId7" Type="http://schemas.openxmlformats.org/officeDocument/2006/relationships/hyperlink" Target="mailto:butteswamy@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5</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HP</cp:lastModifiedBy>
  <cp:revision>182</cp:revision>
  <cp:lastPrinted>1970-01-01T13:30:00Z</cp:lastPrinted>
  <dcterms:created xsi:type="dcterms:W3CDTF">2021-03-13T07:05:00Z</dcterms:created>
  <dcterms:modified xsi:type="dcterms:W3CDTF">2023-08-26T07:04:00Z</dcterms:modified>
</cp:coreProperties>
</file>